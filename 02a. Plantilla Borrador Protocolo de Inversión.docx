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9191EE" w14:textId="77777777" w:rsidR="00DE7F3A" w:rsidRPr="007119DD" w:rsidRDefault="00DE7F3A" w:rsidP="00DE7F3A">
      <w:pPr>
        <w:spacing w:after="200" w:line="276" w:lineRule="auto"/>
        <w:rPr>
          <w:rFonts w:ascii="Arial" w:hAnsi="Arial" w:cs="Arial"/>
          <w:lang w:val="es-ES"/>
        </w:rPr>
      </w:pPr>
    </w:p>
    <w:p w14:paraId="0D980B77" w14:textId="77777777" w:rsidR="00DE7F3A" w:rsidRPr="007119DD" w:rsidRDefault="00DE7F3A" w:rsidP="00DE7F3A">
      <w:pPr>
        <w:spacing w:after="200" w:line="276" w:lineRule="auto"/>
        <w:rPr>
          <w:rFonts w:ascii="Arial" w:hAnsi="Arial" w:cs="Arial"/>
          <w:lang w:val="es-ES"/>
        </w:rPr>
      </w:pPr>
    </w:p>
    <w:p w14:paraId="1CFC89F5" w14:textId="77777777" w:rsidR="00DE7F3A" w:rsidRPr="007119DD" w:rsidRDefault="00DE7F3A" w:rsidP="00DE7F3A">
      <w:pPr>
        <w:spacing w:after="200" w:line="276" w:lineRule="auto"/>
        <w:rPr>
          <w:rFonts w:ascii="Arial" w:hAnsi="Arial" w:cs="Arial"/>
          <w:lang w:val="es-ES"/>
        </w:rPr>
      </w:pPr>
    </w:p>
    <w:p w14:paraId="1F45388C" w14:textId="77777777" w:rsidR="00DE7F3A" w:rsidRPr="007119DD" w:rsidRDefault="00DE7F3A" w:rsidP="00DE7F3A">
      <w:pPr>
        <w:spacing w:after="200" w:line="276" w:lineRule="auto"/>
        <w:rPr>
          <w:rFonts w:ascii="Arial" w:hAnsi="Arial" w:cs="Arial"/>
          <w:lang w:val="es-ES"/>
        </w:rPr>
      </w:pPr>
    </w:p>
    <w:p w14:paraId="3D9723B5" w14:textId="77777777" w:rsidR="00DE7F3A" w:rsidRPr="007119DD" w:rsidRDefault="00DE7F3A" w:rsidP="00DE7F3A">
      <w:pPr>
        <w:spacing w:after="200" w:line="276" w:lineRule="auto"/>
        <w:rPr>
          <w:rFonts w:ascii="Arial" w:hAnsi="Arial" w:cs="Arial"/>
          <w:lang w:val="es-ES"/>
        </w:rPr>
      </w:pPr>
    </w:p>
    <w:p w14:paraId="6A41B037" w14:textId="77777777" w:rsidR="00DE7F3A" w:rsidRPr="007119DD" w:rsidRDefault="00DE7F3A" w:rsidP="00DE7F3A">
      <w:pPr>
        <w:spacing w:after="200" w:line="276" w:lineRule="auto"/>
        <w:rPr>
          <w:rFonts w:ascii="Arial" w:hAnsi="Arial" w:cs="Arial"/>
          <w:lang w:val="es-ES"/>
        </w:rPr>
      </w:pPr>
    </w:p>
    <w:p w14:paraId="75122989" w14:textId="77777777" w:rsidR="00DE7F3A" w:rsidRPr="007119DD" w:rsidRDefault="00DE7F3A" w:rsidP="00DE7F3A">
      <w:pPr>
        <w:spacing w:after="200" w:line="276" w:lineRule="auto"/>
        <w:rPr>
          <w:rFonts w:ascii="Arial" w:hAnsi="Arial" w:cs="Arial"/>
          <w:lang w:val="es-ES"/>
        </w:rPr>
      </w:pPr>
    </w:p>
    <w:p w14:paraId="54D05AC3" w14:textId="77777777" w:rsidR="00DE7F3A" w:rsidRPr="007119DD" w:rsidRDefault="00DE7F3A" w:rsidP="00DE7F3A">
      <w:pPr>
        <w:spacing w:after="200" w:line="276" w:lineRule="auto"/>
        <w:jc w:val="center"/>
        <w:rPr>
          <w:rFonts w:ascii="Arial" w:hAnsi="Arial" w:cs="Arial"/>
          <w:lang w:val="es-ES"/>
        </w:rPr>
      </w:pPr>
    </w:p>
    <w:p w14:paraId="5836DD8E" w14:textId="77777777" w:rsidR="004C050A" w:rsidRPr="007119DD" w:rsidRDefault="004C050A" w:rsidP="00DE7F3A">
      <w:pPr>
        <w:spacing w:after="200" w:line="276" w:lineRule="auto"/>
        <w:jc w:val="center"/>
        <w:rPr>
          <w:rFonts w:ascii="Aptos" w:hAnsi="Aptos" w:cs="Arial"/>
          <w:lang w:val="es-ES"/>
        </w:rPr>
      </w:pPr>
    </w:p>
    <w:p w14:paraId="4BDE6DF2" w14:textId="77777777" w:rsidR="004C050A" w:rsidRPr="007119DD" w:rsidRDefault="004C050A" w:rsidP="00DE7F3A">
      <w:pPr>
        <w:spacing w:after="200" w:line="276" w:lineRule="auto"/>
        <w:jc w:val="center"/>
        <w:rPr>
          <w:rFonts w:ascii="Aptos" w:hAnsi="Aptos" w:cs="Arial"/>
          <w:lang w:val="es-ES"/>
        </w:rPr>
      </w:pPr>
    </w:p>
    <w:p w14:paraId="2F2CC331" w14:textId="77777777" w:rsidR="00DE7F3A" w:rsidRPr="007119DD" w:rsidRDefault="00DE7F3A" w:rsidP="00DE7F3A">
      <w:pPr>
        <w:spacing w:after="200" w:line="276" w:lineRule="auto"/>
        <w:jc w:val="center"/>
        <w:rPr>
          <w:rFonts w:ascii="Aptos" w:hAnsi="Aptos" w:cs="Arial"/>
          <w:lang w:val="es-ES"/>
        </w:rPr>
      </w:pPr>
    </w:p>
    <w:tbl>
      <w:tblPr>
        <w:tblW w:w="0" w:type="auto"/>
        <w:tblBorders>
          <w:bottom w:val="single" w:sz="4" w:space="0" w:color="FF0000"/>
        </w:tblBorders>
        <w:tblLook w:val="04A0" w:firstRow="1" w:lastRow="0" w:firstColumn="1" w:lastColumn="0" w:noHBand="0" w:noVBand="1"/>
      </w:tblPr>
      <w:tblGrid>
        <w:gridCol w:w="8504"/>
      </w:tblGrid>
      <w:tr w:rsidR="00DE7F3A" w:rsidRPr="007119DD" w14:paraId="3E48D085" w14:textId="77777777" w:rsidTr="005F4D46">
        <w:tc>
          <w:tcPr>
            <w:tcW w:w="13606" w:type="dxa"/>
          </w:tcPr>
          <w:p w14:paraId="63490651" w14:textId="77777777" w:rsidR="00FC6AB3" w:rsidRPr="007119DD" w:rsidRDefault="00DE7F3A" w:rsidP="00DE7F3A">
            <w:pPr>
              <w:jc w:val="center"/>
              <w:rPr>
                <w:rFonts w:ascii="Aptos" w:hAnsi="Aptos" w:cs="Arial"/>
                <w:b/>
                <w:sz w:val="40"/>
                <w:szCs w:val="40"/>
                <w:lang w:val="es-ES"/>
              </w:rPr>
            </w:pPr>
            <w:r w:rsidRPr="007119DD">
              <w:rPr>
                <w:rFonts w:ascii="Aptos" w:hAnsi="Aptos" w:cs="Arial"/>
                <w:b/>
                <w:sz w:val="40"/>
                <w:szCs w:val="40"/>
                <w:lang w:val="es-ES"/>
              </w:rPr>
              <w:t xml:space="preserve">PROTOCOLO DE INVERSIÓN </w:t>
            </w:r>
            <w:r w:rsidR="00FC6AB3" w:rsidRPr="007119DD">
              <w:rPr>
                <w:rFonts w:ascii="Aptos" w:hAnsi="Aptos" w:cs="Arial"/>
                <w:b/>
                <w:sz w:val="40"/>
                <w:szCs w:val="40"/>
                <w:lang w:val="es-ES"/>
              </w:rPr>
              <w:t xml:space="preserve">Y </w:t>
            </w:r>
          </w:p>
          <w:p w14:paraId="03843143" w14:textId="77777777" w:rsidR="00DE7F3A" w:rsidRPr="007119DD" w:rsidRDefault="00FF16BB" w:rsidP="00DE7F3A">
            <w:pPr>
              <w:jc w:val="center"/>
              <w:rPr>
                <w:rFonts w:ascii="Aptos" w:hAnsi="Aptos" w:cs="Arial"/>
                <w:b/>
                <w:sz w:val="40"/>
                <w:szCs w:val="40"/>
                <w:lang w:val="es-ES"/>
              </w:rPr>
            </w:pPr>
            <w:r w:rsidRPr="007119DD">
              <w:rPr>
                <w:rFonts w:ascii="Aptos" w:hAnsi="Aptos" w:cs="Arial"/>
                <w:b/>
                <w:sz w:val="40"/>
                <w:szCs w:val="40"/>
                <w:lang w:val="es-ES"/>
              </w:rPr>
              <w:t>NOTA CONVERTIBLE</w:t>
            </w:r>
          </w:p>
          <w:p w14:paraId="01629708" w14:textId="77777777" w:rsidR="00DE7F3A" w:rsidRPr="007119DD" w:rsidRDefault="00DE7F3A" w:rsidP="00DE7F3A">
            <w:pPr>
              <w:jc w:val="center"/>
              <w:rPr>
                <w:rFonts w:ascii="Aptos" w:hAnsi="Aptos" w:cs="Arial"/>
                <w:sz w:val="48"/>
                <w:szCs w:val="48"/>
                <w:lang w:val="es-ES"/>
              </w:rPr>
            </w:pPr>
          </w:p>
        </w:tc>
      </w:tr>
    </w:tbl>
    <w:p w14:paraId="0A744428" w14:textId="77777777" w:rsidR="00DE7F3A" w:rsidRPr="007119DD" w:rsidRDefault="00DE7F3A" w:rsidP="00DE7F3A">
      <w:pPr>
        <w:spacing w:after="200" w:line="276" w:lineRule="auto"/>
        <w:jc w:val="center"/>
        <w:rPr>
          <w:rFonts w:ascii="Aptos" w:hAnsi="Aptos" w:cs="Arial"/>
          <w:lang w:val="es-ES"/>
        </w:rPr>
      </w:pPr>
    </w:p>
    <w:p w14:paraId="29675633" w14:textId="42046C98" w:rsidR="00DE7F3A" w:rsidRPr="007119DD" w:rsidRDefault="00DE7F3A" w:rsidP="00DE7F3A">
      <w:pPr>
        <w:spacing w:after="200" w:line="276" w:lineRule="auto"/>
        <w:jc w:val="center"/>
        <w:rPr>
          <w:rFonts w:ascii="Aptos" w:hAnsi="Aptos" w:cs="Arial"/>
          <w:b/>
          <w:color w:val="808080"/>
          <w:sz w:val="40"/>
          <w:szCs w:val="40"/>
          <w:lang w:val="es-ES"/>
        </w:rPr>
      </w:pPr>
      <w:r w:rsidRPr="007119DD">
        <w:rPr>
          <w:rFonts w:ascii="Aptos" w:hAnsi="Aptos" w:cs="Arial"/>
          <w:b/>
          <w:color w:val="808080"/>
          <w:sz w:val="40"/>
          <w:szCs w:val="40"/>
          <w:lang w:val="es-ES"/>
        </w:rPr>
        <w:t xml:space="preserve">Proyecto </w:t>
      </w:r>
      <w:r w:rsidR="0088434D" w:rsidRPr="0088434D">
        <w:rPr>
          <w:rFonts w:ascii="Aptos" w:hAnsi="Aptos" w:cs="Arial"/>
          <w:b/>
          <w:color w:val="808080"/>
          <w:sz w:val="40"/>
          <w:szCs w:val="40"/>
          <w:highlight w:val="yellow"/>
          <w:lang w:val="es-ES"/>
        </w:rPr>
        <w:t>[*]</w:t>
      </w:r>
    </w:p>
    <w:p w14:paraId="7C62A7AF" w14:textId="77777777" w:rsidR="007E7D4C" w:rsidRPr="007119DD" w:rsidRDefault="007E7D4C" w:rsidP="00DE7F3A">
      <w:pPr>
        <w:spacing w:after="200" w:line="276" w:lineRule="auto"/>
        <w:jc w:val="center"/>
        <w:rPr>
          <w:rFonts w:ascii="Aptos" w:hAnsi="Aptos" w:cs="Arial"/>
          <w:b/>
          <w:color w:val="808080"/>
          <w:sz w:val="40"/>
          <w:szCs w:val="40"/>
          <w:lang w:val="es-ES"/>
        </w:rPr>
      </w:pPr>
    </w:p>
    <w:p w14:paraId="6FC7D783" w14:textId="1C83F0C5" w:rsidR="007E7D4C" w:rsidRPr="007119DD" w:rsidRDefault="007E7D4C" w:rsidP="00DE7F3A">
      <w:pPr>
        <w:spacing w:after="200" w:line="276" w:lineRule="auto"/>
        <w:jc w:val="center"/>
        <w:rPr>
          <w:rFonts w:ascii="Aptos" w:hAnsi="Aptos" w:cs="Arial"/>
          <w:b/>
          <w:color w:val="808080"/>
          <w:sz w:val="40"/>
          <w:szCs w:val="40"/>
          <w:lang w:val="es-ES"/>
        </w:rPr>
      </w:pPr>
      <w:r w:rsidRPr="007119DD">
        <w:rPr>
          <w:rFonts w:ascii="Aptos" w:hAnsi="Aptos" w:cs="Arial"/>
          <w:b/>
          <w:color w:val="808080"/>
          <w:sz w:val="40"/>
          <w:szCs w:val="40"/>
          <w:lang w:val="es-ES"/>
        </w:rPr>
        <w:t xml:space="preserve">PROVALIX </w:t>
      </w:r>
      <w:r w:rsidR="00A35484">
        <w:rPr>
          <w:rFonts w:ascii="Aptos" w:hAnsi="Aptos" w:cs="Arial"/>
          <w:b/>
          <w:color w:val="808080"/>
          <w:sz w:val="40"/>
          <w:szCs w:val="40"/>
          <w:lang w:val="es-ES"/>
        </w:rPr>
        <w:t xml:space="preserve">PROMOCIONES </w:t>
      </w:r>
      <w:r w:rsidR="0088434D" w:rsidRPr="0088434D">
        <w:rPr>
          <w:rFonts w:ascii="Aptos" w:hAnsi="Aptos" w:cs="Arial"/>
          <w:b/>
          <w:color w:val="808080"/>
          <w:sz w:val="40"/>
          <w:szCs w:val="40"/>
          <w:highlight w:val="yellow"/>
          <w:lang w:val="es-ES"/>
        </w:rPr>
        <w:t>[*]</w:t>
      </w:r>
      <w:r w:rsidR="009A058B" w:rsidRPr="007119DD">
        <w:rPr>
          <w:rFonts w:ascii="Aptos" w:hAnsi="Aptos" w:cs="Arial"/>
          <w:b/>
          <w:color w:val="808080"/>
          <w:sz w:val="40"/>
          <w:szCs w:val="40"/>
          <w:lang w:val="es-ES"/>
        </w:rPr>
        <w:t>,</w:t>
      </w:r>
      <w:r w:rsidR="007C78A2" w:rsidRPr="007119DD">
        <w:rPr>
          <w:rFonts w:ascii="Aptos" w:hAnsi="Aptos" w:cs="Arial"/>
          <w:b/>
          <w:color w:val="808080"/>
          <w:sz w:val="40"/>
          <w:szCs w:val="40"/>
          <w:lang w:val="es-ES"/>
        </w:rPr>
        <w:t xml:space="preserve"> S</w:t>
      </w:r>
      <w:r w:rsidR="00087568">
        <w:rPr>
          <w:rFonts w:ascii="Aptos" w:hAnsi="Aptos" w:cs="Arial"/>
          <w:b/>
          <w:color w:val="808080"/>
          <w:sz w:val="40"/>
          <w:szCs w:val="40"/>
          <w:lang w:val="es-ES"/>
        </w:rPr>
        <w:t>.</w:t>
      </w:r>
      <w:r w:rsidR="007C78A2" w:rsidRPr="007119DD">
        <w:rPr>
          <w:rFonts w:ascii="Aptos" w:hAnsi="Aptos" w:cs="Arial"/>
          <w:b/>
          <w:color w:val="808080"/>
          <w:sz w:val="40"/>
          <w:szCs w:val="40"/>
          <w:lang w:val="es-ES"/>
        </w:rPr>
        <w:t>L</w:t>
      </w:r>
      <w:r w:rsidR="00087568">
        <w:rPr>
          <w:rFonts w:ascii="Aptos" w:hAnsi="Aptos" w:cs="Arial"/>
          <w:b/>
          <w:color w:val="808080"/>
          <w:sz w:val="40"/>
          <w:szCs w:val="40"/>
          <w:lang w:val="es-ES"/>
        </w:rPr>
        <w:t>.</w:t>
      </w:r>
    </w:p>
    <w:p w14:paraId="60A3AF01" w14:textId="77777777" w:rsidR="00DE7F3A" w:rsidRPr="007119DD" w:rsidRDefault="00DE7F3A" w:rsidP="00DE7F3A">
      <w:pPr>
        <w:spacing w:after="200" w:line="276" w:lineRule="auto"/>
        <w:jc w:val="center"/>
        <w:rPr>
          <w:rFonts w:ascii="Aptos" w:hAnsi="Aptos" w:cs="Arial"/>
          <w:b/>
          <w:color w:val="808080"/>
          <w:sz w:val="36"/>
          <w:szCs w:val="36"/>
          <w:lang w:val="es-ES"/>
        </w:rPr>
      </w:pPr>
    </w:p>
    <w:p w14:paraId="027DA14B" w14:textId="21FD097C" w:rsidR="00DE7F3A" w:rsidRPr="007119DD" w:rsidRDefault="00C30974" w:rsidP="00C30974">
      <w:pPr>
        <w:tabs>
          <w:tab w:val="left" w:pos="7453"/>
        </w:tabs>
        <w:spacing w:after="200" w:line="276" w:lineRule="auto"/>
        <w:rPr>
          <w:rFonts w:ascii="Aptos" w:hAnsi="Aptos" w:cs="Arial"/>
          <w:b/>
          <w:color w:val="808080"/>
          <w:sz w:val="24"/>
          <w:szCs w:val="24"/>
          <w:lang w:val="es-ES"/>
        </w:rPr>
      </w:pPr>
      <w:r w:rsidRPr="007119DD">
        <w:rPr>
          <w:rFonts w:ascii="Aptos" w:hAnsi="Aptos" w:cs="Arial"/>
          <w:b/>
          <w:color w:val="808080"/>
          <w:sz w:val="24"/>
          <w:szCs w:val="24"/>
          <w:lang w:val="es-ES"/>
        </w:rPr>
        <w:tab/>
      </w:r>
    </w:p>
    <w:p w14:paraId="28A16B40" w14:textId="77777777" w:rsidR="006C4AFC" w:rsidRPr="007119DD" w:rsidRDefault="006C4AFC" w:rsidP="006C4AFC">
      <w:pPr>
        <w:pStyle w:val="Header"/>
        <w:tabs>
          <w:tab w:val="clear" w:pos="4252"/>
          <w:tab w:val="clear" w:pos="8504"/>
        </w:tabs>
        <w:rPr>
          <w:rFonts w:ascii="Aptos" w:hAnsi="Aptos" w:cs="Arial"/>
          <w:sz w:val="22"/>
          <w:szCs w:val="22"/>
          <w:lang w:val="es-ES"/>
        </w:rPr>
      </w:pPr>
    </w:p>
    <w:p w14:paraId="539C4826" w14:textId="491C624E" w:rsidR="006C4AFC" w:rsidRPr="007119DD" w:rsidRDefault="0088434D" w:rsidP="006C4AFC">
      <w:pPr>
        <w:pStyle w:val="Header"/>
        <w:tabs>
          <w:tab w:val="clear" w:pos="4252"/>
          <w:tab w:val="clear" w:pos="8504"/>
        </w:tabs>
        <w:jc w:val="center"/>
        <w:rPr>
          <w:rFonts w:ascii="Aptos" w:hAnsi="Aptos" w:cs="Arial"/>
          <w:sz w:val="22"/>
          <w:szCs w:val="22"/>
          <w:lang w:val="es-ES"/>
        </w:rPr>
      </w:pPr>
      <w:r w:rsidRPr="0088434D">
        <w:rPr>
          <w:rFonts w:ascii="Aptos" w:hAnsi="Aptos" w:cs="Arial"/>
          <w:sz w:val="22"/>
          <w:szCs w:val="22"/>
          <w:highlight w:val="yellow"/>
          <w:lang w:val="es-ES"/>
        </w:rPr>
        <w:t>[*]</w:t>
      </w:r>
      <w:r w:rsidR="009208DE" w:rsidRPr="00DC58C6">
        <w:rPr>
          <w:rFonts w:ascii="Aptos" w:hAnsi="Aptos" w:cs="Arial"/>
          <w:sz w:val="22"/>
          <w:szCs w:val="22"/>
          <w:lang w:val="es-ES"/>
        </w:rPr>
        <w:t xml:space="preserve"> DE </w:t>
      </w:r>
      <w:r w:rsidRPr="0088434D">
        <w:rPr>
          <w:rFonts w:ascii="Aptos" w:hAnsi="Aptos" w:cs="Arial"/>
          <w:sz w:val="22"/>
          <w:szCs w:val="22"/>
          <w:highlight w:val="yellow"/>
          <w:lang w:val="es-ES"/>
        </w:rPr>
        <w:t>[*]</w:t>
      </w:r>
      <w:r>
        <w:rPr>
          <w:rFonts w:ascii="Aptos" w:hAnsi="Aptos" w:cs="Arial"/>
          <w:sz w:val="22"/>
          <w:szCs w:val="22"/>
          <w:lang w:val="es-ES"/>
        </w:rPr>
        <w:t xml:space="preserve"> </w:t>
      </w:r>
      <w:r w:rsidR="009208DE" w:rsidRPr="007119DD">
        <w:rPr>
          <w:rFonts w:ascii="Aptos" w:hAnsi="Aptos" w:cs="Arial"/>
          <w:sz w:val="22"/>
          <w:szCs w:val="22"/>
          <w:lang w:val="es-ES"/>
        </w:rPr>
        <w:t xml:space="preserve">DE </w:t>
      </w:r>
      <w:r w:rsidR="00041B08" w:rsidRPr="007119DD">
        <w:rPr>
          <w:rFonts w:ascii="Aptos" w:hAnsi="Aptos" w:cs="Arial"/>
          <w:sz w:val="22"/>
          <w:szCs w:val="22"/>
          <w:lang w:val="es-ES"/>
        </w:rPr>
        <w:t>202</w:t>
      </w:r>
      <w:r>
        <w:rPr>
          <w:rFonts w:ascii="Aptos" w:hAnsi="Aptos" w:cs="Arial"/>
          <w:sz w:val="22"/>
          <w:szCs w:val="22"/>
          <w:lang w:val="es-ES"/>
        </w:rPr>
        <w:t>6</w:t>
      </w:r>
    </w:p>
    <w:p w14:paraId="2D88B8BE" w14:textId="77777777" w:rsidR="00DE7F3A" w:rsidRPr="007119DD" w:rsidRDefault="00DE7F3A" w:rsidP="00DE7F3A">
      <w:pPr>
        <w:spacing w:after="200" w:line="276" w:lineRule="auto"/>
        <w:jc w:val="center"/>
        <w:rPr>
          <w:rFonts w:ascii="Aptos" w:hAnsi="Aptos" w:cs="Arial"/>
          <w:b/>
          <w:color w:val="808080"/>
          <w:sz w:val="24"/>
          <w:szCs w:val="24"/>
          <w:lang w:val="es-ES"/>
        </w:rPr>
      </w:pPr>
    </w:p>
    <w:p w14:paraId="712409D1" w14:textId="77777777" w:rsidR="009479B1" w:rsidRPr="007119DD" w:rsidRDefault="00DE7F3A">
      <w:pPr>
        <w:suppressAutoHyphens w:val="0"/>
        <w:rPr>
          <w:rFonts w:ascii="Arial" w:hAnsi="Arial" w:cs="Arial"/>
          <w:b/>
          <w:color w:val="808080"/>
          <w:sz w:val="24"/>
          <w:szCs w:val="24"/>
          <w:lang w:val="es-ES"/>
        </w:rPr>
      </w:pPr>
      <w:r w:rsidRPr="007119DD">
        <w:rPr>
          <w:rFonts w:ascii="Arial" w:hAnsi="Arial" w:cs="Arial"/>
          <w:b/>
          <w:color w:val="808080"/>
          <w:sz w:val="24"/>
          <w:szCs w:val="24"/>
          <w:lang w:val="es-ES"/>
        </w:rPr>
        <w:br w:type="page"/>
      </w:r>
    </w:p>
    <w:p w14:paraId="0E998AFE" w14:textId="77777777" w:rsidR="009479B1" w:rsidRPr="007119DD" w:rsidRDefault="009479B1" w:rsidP="00507160">
      <w:pPr>
        <w:suppressAutoHyphens w:val="0"/>
        <w:rPr>
          <w:rFonts w:ascii="Arial" w:hAnsi="Arial" w:cs="Arial"/>
          <w:b/>
          <w:color w:val="808080"/>
          <w:sz w:val="24"/>
          <w:szCs w:val="24"/>
          <w:lang w:val="es-ES"/>
        </w:rPr>
      </w:pPr>
    </w:p>
    <w:tbl>
      <w:tblPr>
        <w:tblStyle w:val="TableGrid"/>
        <w:tblW w:w="0" w:type="auto"/>
        <w:tblLook w:val="04A0" w:firstRow="1" w:lastRow="0" w:firstColumn="1" w:lastColumn="0" w:noHBand="0" w:noVBand="1"/>
      </w:tblPr>
      <w:tblGrid>
        <w:gridCol w:w="8504"/>
      </w:tblGrid>
      <w:tr w:rsidR="00F14C9C" w:rsidRPr="007119DD" w14:paraId="116DA04A" w14:textId="77777777" w:rsidTr="00F14C9C">
        <w:tc>
          <w:tcPr>
            <w:tcW w:w="8644" w:type="dxa"/>
            <w:tcBorders>
              <w:top w:val="nil"/>
              <w:left w:val="nil"/>
              <w:bottom w:val="single" w:sz="4" w:space="0" w:color="FF0000"/>
              <w:right w:val="nil"/>
            </w:tcBorders>
          </w:tcPr>
          <w:p w14:paraId="3375F3B0" w14:textId="77777777" w:rsidR="00F14C9C" w:rsidRPr="007119DD" w:rsidRDefault="00F14C9C" w:rsidP="00F14C9C">
            <w:pPr>
              <w:rPr>
                <w:rFonts w:ascii="Aptos" w:eastAsia="Calibri" w:hAnsi="Aptos" w:cs="Arial"/>
                <w:b/>
                <w:sz w:val="22"/>
                <w:szCs w:val="22"/>
                <w:lang w:val="es-ES"/>
              </w:rPr>
            </w:pPr>
            <w:r w:rsidRPr="007119DD">
              <w:rPr>
                <w:rFonts w:ascii="Aptos" w:eastAsia="Calibri" w:hAnsi="Aptos" w:cs="Arial"/>
                <w:b/>
                <w:sz w:val="22"/>
                <w:szCs w:val="22"/>
                <w:lang w:val="es-ES"/>
              </w:rPr>
              <w:t>Partes</w:t>
            </w:r>
          </w:p>
          <w:p w14:paraId="4F12705E" w14:textId="77777777" w:rsidR="00F14C9C" w:rsidRPr="007119DD" w:rsidRDefault="00F14C9C" w:rsidP="00F14C9C">
            <w:pPr>
              <w:rPr>
                <w:rFonts w:ascii="Aptos" w:eastAsia="Calibri" w:hAnsi="Aptos" w:cs="Arial"/>
                <w:sz w:val="22"/>
                <w:szCs w:val="22"/>
                <w:lang w:val="es-ES"/>
              </w:rPr>
            </w:pPr>
          </w:p>
        </w:tc>
      </w:tr>
    </w:tbl>
    <w:p w14:paraId="35AAFE11" w14:textId="77777777" w:rsidR="009479B1" w:rsidRPr="007119DD" w:rsidRDefault="009479B1" w:rsidP="00507160">
      <w:pPr>
        <w:suppressAutoHyphens w:val="0"/>
        <w:rPr>
          <w:rFonts w:ascii="Aptos" w:hAnsi="Aptos" w:cs="Arial"/>
          <w:sz w:val="22"/>
          <w:szCs w:val="22"/>
          <w:lang w:val="es-ES"/>
        </w:rPr>
      </w:pPr>
    </w:p>
    <w:p w14:paraId="7BE19B14" w14:textId="77777777" w:rsidR="00C51069" w:rsidRPr="007119DD" w:rsidRDefault="00C51069" w:rsidP="00C51069">
      <w:pPr>
        <w:rPr>
          <w:rFonts w:ascii="Aptos" w:hAnsi="Aptos" w:cs="Arial"/>
          <w:sz w:val="22"/>
          <w:szCs w:val="22"/>
          <w:lang w:val="es-ES" w:eastAsia="es-ES"/>
        </w:rPr>
      </w:pPr>
      <w:r w:rsidRPr="007119DD">
        <w:rPr>
          <w:rFonts w:ascii="Aptos" w:hAnsi="Aptos" w:cs="Arial"/>
          <w:sz w:val="22"/>
          <w:szCs w:val="22"/>
          <w:lang w:val="es-ES" w:eastAsia="es-ES"/>
        </w:rPr>
        <w:t>El Protocolo de Inversión se formaliza entre las partes siguientes:</w:t>
      </w:r>
    </w:p>
    <w:p w14:paraId="1907445B" w14:textId="61CCB50C" w:rsidR="00F14C9C" w:rsidRPr="007119DD" w:rsidRDefault="00B51DA9" w:rsidP="00F14C9C">
      <w:pPr>
        <w:pStyle w:val="NormalWeb"/>
        <w:numPr>
          <w:ilvl w:val="0"/>
          <w:numId w:val="23"/>
        </w:numPr>
        <w:suppressAutoHyphens w:val="0"/>
        <w:spacing w:before="100" w:beforeAutospacing="1" w:after="100" w:afterAutospacing="1"/>
        <w:jc w:val="both"/>
        <w:rPr>
          <w:rFonts w:ascii="Aptos" w:hAnsi="Aptos" w:cs="Arial"/>
          <w:sz w:val="22"/>
          <w:szCs w:val="22"/>
        </w:rPr>
      </w:pPr>
      <w:r w:rsidRPr="007119DD">
        <w:rPr>
          <w:rFonts w:ascii="Aptos" w:hAnsi="Aptos" w:cs="Arial"/>
          <w:sz w:val="22"/>
          <w:szCs w:val="22"/>
        </w:rPr>
        <w:t xml:space="preserve">El Sr. </w:t>
      </w:r>
      <w:r w:rsidR="0073254A" w:rsidRPr="0088434D">
        <w:rPr>
          <w:rFonts w:ascii="Aptos" w:hAnsi="Aptos" w:cs="Arial"/>
          <w:sz w:val="22"/>
          <w:szCs w:val="22"/>
          <w:highlight w:val="yellow"/>
        </w:rPr>
        <w:t>[*]</w:t>
      </w:r>
      <w:r w:rsidR="00F14C9C" w:rsidRPr="007119DD">
        <w:rPr>
          <w:rFonts w:ascii="Aptos" w:hAnsi="Aptos" w:cs="Arial"/>
          <w:sz w:val="22"/>
          <w:szCs w:val="22"/>
        </w:rPr>
        <w:t xml:space="preserve">, en nombre y representación de la sociedad </w:t>
      </w:r>
      <w:bookmarkStart w:id="0" w:name="_Hlk161050764"/>
      <w:r w:rsidR="007E7D4C" w:rsidRPr="007119DD">
        <w:rPr>
          <w:rFonts w:ascii="Aptos" w:hAnsi="Aptos" w:cs="Arial"/>
          <w:b/>
          <w:sz w:val="22"/>
          <w:szCs w:val="22"/>
        </w:rPr>
        <w:t xml:space="preserve">PROVALIX </w:t>
      </w:r>
      <w:r w:rsidR="005805EA" w:rsidRPr="007119DD">
        <w:rPr>
          <w:rFonts w:ascii="Aptos" w:hAnsi="Aptos" w:cs="Arial"/>
          <w:b/>
          <w:sz w:val="22"/>
          <w:szCs w:val="22"/>
        </w:rPr>
        <w:t>PROMOCIONES</w:t>
      </w:r>
      <w:r w:rsidR="00160601" w:rsidRPr="007119DD">
        <w:rPr>
          <w:rFonts w:ascii="Aptos" w:hAnsi="Aptos" w:cs="Arial"/>
          <w:b/>
          <w:sz w:val="22"/>
          <w:szCs w:val="22"/>
        </w:rPr>
        <w:t xml:space="preserve"> </w:t>
      </w:r>
      <w:r w:rsidR="0088434D" w:rsidRPr="0088434D">
        <w:rPr>
          <w:rFonts w:ascii="Aptos" w:hAnsi="Aptos" w:cs="Arial"/>
          <w:b/>
          <w:sz w:val="22"/>
          <w:szCs w:val="22"/>
          <w:highlight w:val="yellow"/>
        </w:rPr>
        <w:t>[*]</w:t>
      </w:r>
      <w:r w:rsidR="00F14C9C" w:rsidRPr="007119DD">
        <w:rPr>
          <w:rFonts w:ascii="Aptos" w:hAnsi="Aptos" w:cs="Arial"/>
          <w:b/>
          <w:sz w:val="22"/>
          <w:szCs w:val="22"/>
        </w:rPr>
        <w:t>, S.L</w:t>
      </w:r>
      <w:r w:rsidR="00F14C9C" w:rsidRPr="007119DD">
        <w:rPr>
          <w:rFonts w:ascii="Aptos" w:hAnsi="Aptos" w:cs="Arial"/>
          <w:sz w:val="22"/>
          <w:szCs w:val="22"/>
        </w:rPr>
        <w:t xml:space="preserve"> </w:t>
      </w:r>
      <w:bookmarkEnd w:id="0"/>
      <w:r w:rsidR="00F14C9C" w:rsidRPr="007119DD">
        <w:rPr>
          <w:rFonts w:ascii="Aptos" w:hAnsi="Aptos" w:cs="Arial"/>
          <w:sz w:val="22"/>
          <w:szCs w:val="22"/>
        </w:rPr>
        <w:t>(en adelante</w:t>
      </w:r>
      <w:r w:rsidR="00FC6AB3" w:rsidRPr="007119DD">
        <w:rPr>
          <w:rFonts w:ascii="Aptos" w:hAnsi="Aptos" w:cs="Arial"/>
          <w:sz w:val="22"/>
          <w:szCs w:val="22"/>
        </w:rPr>
        <w:t>, también,</w:t>
      </w:r>
      <w:r w:rsidR="00F14C9C" w:rsidRPr="007119DD">
        <w:rPr>
          <w:rFonts w:ascii="Aptos" w:hAnsi="Aptos" w:cs="Arial"/>
          <w:sz w:val="22"/>
          <w:szCs w:val="22"/>
        </w:rPr>
        <w:t xml:space="preserve"> "</w:t>
      </w:r>
      <w:r w:rsidR="00F14C9C" w:rsidRPr="007119DD">
        <w:rPr>
          <w:rFonts w:ascii="Aptos" w:hAnsi="Aptos" w:cs="Arial"/>
          <w:b/>
          <w:sz w:val="22"/>
          <w:szCs w:val="22"/>
        </w:rPr>
        <w:t xml:space="preserve">Vehículo </w:t>
      </w:r>
      <w:r w:rsidR="007B1F9D" w:rsidRPr="007119DD">
        <w:rPr>
          <w:rFonts w:ascii="Aptos" w:hAnsi="Aptos" w:cs="Arial"/>
          <w:b/>
          <w:sz w:val="22"/>
          <w:szCs w:val="22"/>
        </w:rPr>
        <w:t xml:space="preserve">de la </w:t>
      </w:r>
      <w:r w:rsidR="00F14C9C" w:rsidRPr="007119DD">
        <w:rPr>
          <w:rFonts w:ascii="Aptos" w:hAnsi="Aptos" w:cs="Arial"/>
          <w:b/>
          <w:sz w:val="22"/>
          <w:szCs w:val="22"/>
        </w:rPr>
        <w:t>Invers</w:t>
      </w:r>
      <w:r w:rsidR="007B1F9D" w:rsidRPr="007119DD">
        <w:rPr>
          <w:rFonts w:ascii="Aptos" w:hAnsi="Aptos" w:cs="Arial"/>
          <w:b/>
          <w:sz w:val="22"/>
          <w:szCs w:val="22"/>
        </w:rPr>
        <w:t>ión</w:t>
      </w:r>
      <w:r w:rsidR="00F14C9C" w:rsidRPr="007119DD">
        <w:rPr>
          <w:rFonts w:ascii="Aptos" w:hAnsi="Aptos" w:cs="Arial"/>
          <w:sz w:val="22"/>
          <w:szCs w:val="22"/>
        </w:rPr>
        <w:t xml:space="preserve">"), domiciliada </w:t>
      </w:r>
      <w:r w:rsidR="00CB664E" w:rsidRPr="00CB664E">
        <w:rPr>
          <w:rFonts w:ascii="Aptos" w:hAnsi="Aptos" w:cs="Arial"/>
          <w:sz w:val="22"/>
          <w:szCs w:val="22"/>
        </w:rPr>
        <w:t xml:space="preserve">en la calle </w:t>
      </w:r>
      <w:r w:rsidR="0088434D" w:rsidRPr="0088434D">
        <w:rPr>
          <w:rFonts w:ascii="Aptos" w:hAnsi="Aptos" w:cs="Arial"/>
          <w:sz w:val="22"/>
          <w:szCs w:val="22"/>
          <w:highlight w:val="yellow"/>
        </w:rPr>
        <w:t>[*]</w:t>
      </w:r>
      <w:r w:rsidR="00CB664E" w:rsidRPr="00CB664E">
        <w:rPr>
          <w:rFonts w:ascii="Aptos" w:hAnsi="Aptos" w:cs="Arial"/>
          <w:sz w:val="22"/>
          <w:szCs w:val="22"/>
        </w:rPr>
        <w:t xml:space="preserve">, número </w:t>
      </w:r>
      <w:r w:rsidR="0088434D" w:rsidRPr="0088434D">
        <w:rPr>
          <w:rFonts w:ascii="Aptos" w:hAnsi="Aptos" w:cs="Arial"/>
          <w:sz w:val="22"/>
          <w:szCs w:val="22"/>
          <w:highlight w:val="yellow"/>
        </w:rPr>
        <w:t>[*]</w:t>
      </w:r>
      <w:r w:rsidR="00CB664E" w:rsidRPr="00CB664E">
        <w:rPr>
          <w:rFonts w:ascii="Aptos" w:hAnsi="Aptos" w:cs="Arial"/>
          <w:sz w:val="22"/>
          <w:szCs w:val="22"/>
        </w:rPr>
        <w:t>,</w:t>
      </w:r>
      <w:r w:rsidR="0088434D">
        <w:rPr>
          <w:rFonts w:ascii="Aptos" w:hAnsi="Aptos" w:cs="Arial"/>
          <w:sz w:val="22"/>
          <w:szCs w:val="22"/>
        </w:rPr>
        <w:t xml:space="preserve"> </w:t>
      </w:r>
      <w:r w:rsidR="00CB664E" w:rsidRPr="00CB664E">
        <w:rPr>
          <w:rFonts w:ascii="Aptos" w:hAnsi="Aptos" w:cs="Arial"/>
          <w:sz w:val="22"/>
          <w:szCs w:val="22"/>
        </w:rPr>
        <w:t xml:space="preserve">constituida por tiempo indefinido en escritura autorizada por el Notario de </w:t>
      </w:r>
      <w:r w:rsidR="0088434D" w:rsidRPr="0088434D">
        <w:rPr>
          <w:rFonts w:ascii="Aptos" w:hAnsi="Aptos" w:cs="Arial"/>
          <w:sz w:val="22"/>
          <w:szCs w:val="22"/>
          <w:highlight w:val="yellow"/>
        </w:rPr>
        <w:t>[*]</w:t>
      </w:r>
      <w:r w:rsidR="00CB664E" w:rsidRPr="00CB664E">
        <w:rPr>
          <w:rFonts w:ascii="Aptos" w:hAnsi="Aptos" w:cs="Arial"/>
          <w:sz w:val="22"/>
          <w:szCs w:val="22"/>
        </w:rPr>
        <w:t xml:space="preserve">, Don </w:t>
      </w:r>
      <w:r w:rsidR="0088434D" w:rsidRPr="0088434D">
        <w:rPr>
          <w:rFonts w:ascii="Aptos" w:hAnsi="Aptos" w:cs="Arial"/>
          <w:sz w:val="22"/>
          <w:szCs w:val="22"/>
          <w:highlight w:val="yellow"/>
        </w:rPr>
        <w:t>[*]</w:t>
      </w:r>
      <w:r w:rsidR="00CB664E" w:rsidRPr="00CB664E">
        <w:rPr>
          <w:rFonts w:ascii="Aptos" w:hAnsi="Aptos" w:cs="Arial"/>
          <w:sz w:val="22"/>
          <w:szCs w:val="22"/>
        </w:rPr>
        <w:t xml:space="preserve">, el día </w:t>
      </w:r>
      <w:r w:rsidR="0088434D" w:rsidRPr="0088434D">
        <w:rPr>
          <w:rFonts w:ascii="Aptos" w:hAnsi="Aptos" w:cs="Arial"/>
          <w:sz w:val="22"/>
          <w:szCs w:val="22"/>
          <w:highlight w:val="yellow"/>
        </w:rPr>
        <w:t>[*]</w:t>
      </w:r>
      <w:r w:rsidR="0088434D">
        <w:rPr>
          <w:rFonts w:ascii="Aptos" w:hAnsi="Aptos" w:cs="Arial"/>
          <w:sz w:val="22"/>
          <w:szCs w:val="22"/>
        </w:rPr>
        <w:t xml:space="preserve"> </w:t>
      </w:r>
      <w:r w:rsidR="00CB664E" w:rsidRPr="00CB664E">
        <w:rPr>
          <w:rFonts w:ascii="Aptos" w:hAnsi="Aptos" w:cs="Arial"/>
          <w:sz w:val="22"/>
          <w:szCs w:val="22"/>
        </w:rPr>
        <w:t xml:space="preserve">de </w:t>
      </w:r>
      <w:r w:rsidR="0088434D" w:rsidRPr="0088434D">
        <w:rPr>
          <w:rFonts w:ascii="Aptos" w:hAnsi="Aptos" w:cs="Arial"/>
          <w:sz w:val="22"/>
          <w:szCs w:val="22"/>
          <w:highlight w:val="yellow"/>
        </w:rPr>
        <w:t>[*]</w:t>
      </w:r>
      <w:r w:rsidR="0088434D">
        <w:rPr>
          <w:rFonts w:ascii="Aptos" w:hAnsi="Aptos" w:cs="Arial"/>
          <w:sz w:val="22"/>
          <w:szCs w:val="22"/>
        </w:rPr>
        <w:t xml:space="preserve"> </w:t>
      </w:r>
      <w:r w:rsidR="00CB664E" w:rsidRPr="00CB664E">
        <w:rPr>
          <w:rFonts w:ascii="Aptos" w:hAnsi="Aptos" w:cs="Arial"/>
          <w:sz w:val="22"/>
          <w:szCs w:val="22"/>
        </w:rPr>
        <w:t xml:space="preserve">de </w:t>
      </w:r>
      <w:r w:rsidR="0088434D" w:rsidRPr="0088434D">
        <w:rPr>
          <w:rFonts w:ascii="Aptos" w:hAnsi="Aptos" w:cs="Arial"/>
          <w:sz w:val="22"/>
          <w:szCs w:val="22"/>
          <w:highlight w:val="yellow"/>
        </w:rPr>
        <w:t>[*]</w:t>
      </w:r>
      <w:r w:rsidR="00CB664E" w:rsidRPr="00CB664E">
        <w:rPr>
          <w:rFonts w:ascii="Aptos" w:hAnsi="Aptos" w:cs="Arial"/>
          <w:sz w:val="22"/>
          <w:szCs w:val="22"/>
        </w:rPr>
        <w:t xml:space="preserve">, con el número </w:t>
      </w:r>
      <w:r w:rsidR="0088434D" w:rsidRPr="0088434D">
        <w:rPr>
          <w:rFonts w:ascii="Aptos" w:hAnsi="Aptos" w:cs="Arial"/>
          <w:sz w:val="22"/>
          <w:szCs w:val="22"/>
          <w:highlight w:val="yellow"/>
        </w:rPr>
        <w:t>[*]</w:t>
      </w:r>
      <w:r w:rsidR="0088434D">
        <w:rPr>
          <w:rFonts w:ascii="Aptos" w:hAnsi="Aptos" w:cs="Arial"/>
          <w:sz w:val="22"/>
          <w:szCs w:val="22"/>
        </w:rPr>
        <w:t xml:space="preserve"> </w:t>
      </w:r>
      <w:r w:rsidR="00CB664E" w:rsidRPr="00CB664E">
        <w:rPr>
          <w:rFonts w:ascii="Aptos" w:hAnsi="Aptos" w:cs="Arial"/>
          <w:sz w:val="22"/>
          <w:szCs w:val="22"/>
        </w:rPr>
        <w:t>de su protocolo</w:t>
      </w:r>
      <w:r w:rsidR="00F14C9C" w:rsidRPr="007119DD">
        <w:rPr>
          <w:rFonts w:ascii="Aptos" w:hAnsi="Aptos" w:cs="Arial"/>
          <w:sz w:val="22"/>
          <w:szCs w:val="22"/>
        </w:rPr>
        <w:t xml:space="preserve">. </w:t>
      </w:r>
    </w:p>
    <w:p w14:paraId="46D614B9" w14:textId="3F7DCCA0" w:rsidR="00F14C9C" w:rsidRPr="007119DD" w:rsidRDefault="00F14C9C" w:rsidP="00F14C9C">
      <w:pPr>
        <w:pStyle w:val="NormalWeb"/>
        <w:suppressAutoHyphens w:val="0"/>
        <w:spacing w:before="100" w:beforeAutospacing="1" w:after="100" w:afterAutospacing="1"/>
        <w:ind w:left="720"/>
        <w:jc w:val="both"/>
        <w:rPr>
          <w:rFonts w:ascii="Aptos" w:hAnsi="Aptos" w:cs="Arial"/>
          <w:sz w:val="22"/>
          <w:szCs w:val="22"/>
        </w:rPr>
      </w:pPr>
      <w:r w:rsidRPr="007119DD">
        <w:rPr>
          <w:rFonts w:ascii="Aptos" w:hAnsi="Aptos" w:cs="Arial"/>
          <w:sz w:val="22"/>
          <w:szCs w:val="22"/>
        </w:rPr>
        <w:t xml:space="preserve">Inscrita en el Registro Mercantil de </w:t>
      </w:r>
      <w:r w:rsidR="0088434D" w:rsidRPr="0088434D">
        <w:rPr>
          <w:rFonts w:ascii="Aptos" w:hAnsi="Aptos" w:cs="Arial"/>
          <w:sz w:val="22"/>
          <w:szCs w:val="22"/>
          <w:highlight w:val="yellow"/>
        </w:rPr>
        <w:t>[*]</w:t>
      </w:r>
      <w:r w:rsidRPr="007119DD">
        <w:rPr>
          <w:rFonts w:ascii="Aptos" w:hAnsi="Aptos" w:cs="Arial"/>
          <w:sz w:val="22"/>
          <w:szCs w:val="22"/>
        </w:rPr>
        <w:t xml:space="preserve">, y provista de </w:t>
      </w:r>
      <w:r w:rsidR="000C0609" w:rsidRPr="007119DD">
        <w:rPr>
          <w:rFonts w:ascii="Aptos" w:hAnsi="Aptos" w:cs="Arial"/>
          <w:sz w:val="22"/>
          <w:szCs w:val="22"/>
        </w:rPr>
        <w:t>N</w:t>
      </w:r>
      <w:r w:rsidR="00186623" w:rsidRPr="007119DD">
        <w:rPr>
          <w:rFonts w:ascii="Aptos" w:hAnsi="Aptos" w:cs="Arial"/>
          <w:sz w:val="22"/>
          <w:szCs w:val="22"/>
        </w:rPr>
        <w:t>IF</w:t>
      </w:r>
      <w:r w:rsidRPr="007119DD">
        <w:rPr>
          <w:rFonts w:ascii="Aptos" w:hAnsi="Aptos" w:cs="Arial"/>
          <w:sz w:val="22"/>
          <w:szCs w:val="22"/>
        </w:rPr>
        <w:t xml:space="preserve">. núm. </w:t>
      </w:r>
      <w:r w:rsidR="0088434D" w:rsidRPr="0088434D">
        <w:rPr>
          <w:rFonts w:ascii="Aptos" w:hAnsi="Aptos" w:cs="Arial"/>
          <w:sz w:val="22"/>
          <w:szCs w:val="22"/>
          <w:highlight w:val="yellow"/>
        </w:rPr>
        <w:t>[*]</w:t>
      </w:r>
      <w:r w:rsidRPr="007119DD">
        <w:rPr>
          <w:rFonts w:ascii="Aptos" w:hAnsi="Aptos" w:cs="Arial"/>
          <w:sz w:val="22"/>
          <w:szCs w:val="22"/>
        </w:rPr>
        <w:t>.</w:t>
      </w:r>
    </w:p>
    <w:p w14:paraId="1DE5E9DB" w14:textId="10BE2F44" w:rsidR="00F14C9C" w:rsidRPr="007119DD" w:rsidRDefault="00D71C42" w:rsidP="00F14C9C">
      <w:pPr>
        <w:pStyle w:val="NormalWeb"/>
        <w:ind w:left="720"/>
        <w:jc w:val="both"/>
        <w:rPr>
          <w:rFonts w:ascii="Aptos" w:hAnsi="Aptos" w:cs="Arial"/>
          <w:sz w:val="22"/>
          <w:szCs w:val="22"/>
        </w:rPr>
      </w:pPr>
      <w:r w:rsidRPr="007119DD">
        <w:rPr>
          <w:rFonts w:ascii="Aptos" w:hAnsi="Aptos" w:cs="Arial"/>
          <w:sz w:val="22"/>
          <w:szCs w:val="22"/>
        </w:rPr>
        <w:t xml:space="preserve">El Sr. </w:t>
      </w:r>
      <w:r w:rsidR="0073254A" w:rsidRPr="0088434D">
        <w:rPr>
          <w:rFonts w:ascii="Aptos" w:hAnsi="Aptos" w:cs="Arial"/>
          <w:sz w:val="22"/>
          <w:szCs w:val="22"/>
          <w:highlight w:val="yellow"/>
        </w:rPr>
        <w:t>[*]</w:t>
      </w:r>
      <w:r w:rsidR="0073254A">
        <w:rPr>
          <w:rFonts w:ascii="Aptos" w:hAnsi="Aptos" w:cs="Arial"/>
          <w:sz w:val="22"/>
          <w:szCs w:val="22"/>
        </w:rPr>
        <w:t xml:space="preserve"> </w:t>
      </w:r>
      <w:r w:rsidR="00F14C9C" w:rsidRPr="007119DD">
        <w:rPr>
          <w:rFonts w:ascii="Aptos" w:hAnsi="Aptos" w:cs="Arial"/>
          <w:sz w:val="22"/>
          <w:szCs w:val="22"/>
        </w:rPr>
        <w:t xml:space="preserve">asegura que el poder y facultades de los que hace uso están íntegramente vigentes en la actualidad y que la capacidad civil de su representación no ha variado. </w:t>
      </w:r>
    </w:p>
    <w:p w14:paraId="6C3BFBE8" w14:textId="72D828DC" w:rsidR="00767C1F" w:rsidRPr="00767C1F" w:rsidRDefault="00767C1F" w:rsidP="00767C1F">
      <w:pPr>
        <w:pStyle w:val="NormalWeb"/>
        <w:numPr>
          <w:ilvl w:val="0"/>
          <w:numId w:val="23"/>
        </w:numPr>
        <w:jc w:val="both"/>
        <w:rPr>
          <w:rFonts w:ascii="Aptos" w:hAnsi="Aptos" w:cs="Arial"/>
          <w:sz w:val="22"/>
          <w:szCs w:val="22"/>
        </w:rPr>
      </w:pPr>
      <w:bookmarkStart w:id="1" w:name="_Hlk118385527"/>
      <w:r w:rsidRPr="00767C1F">
        <w:rPr>
          <w:rFonts w:ascii="Aptos" w:hAnsi="Aptos" w:cs="Arial"/>
          <w:sz w:val="22"/>
          <w:szCs w:val="22"/>
        </w:rPr>
        <w:t xml:space="preserve">El Sr. </w:t>
      </w:r>
      <w:bookmarkEnd w:id="1"/>
      <w:r w:rsidR="0088434D" w:rsidRPr="0088434D">
        <w:rPr>
          <w:rFonts w:ascii="Aptos" w:hAnsi="Aptos" w:cs="Arial"/>
          <w:sz w:val="22"/>
          <w:szCs w:val="22"/>
          <w:highlight w:val="yellow"/>
        </w:rPr>
        <w:t>[*]</w:t>
      </w:r>
      <w:r w:rsidR="0088434D">
        <w:rPr>
          <w:rFonts w:ascii="Aptos" w:hAnsi="Aptos" w:cs="Arial"/>
          <w:sz w:val="22"/>
          <w:szCs w:val="22"/>
        </w:rPr>
        <w:t xml:space="preserve"> </w:t>
      </w:r>
      <w:r w:rsidRPr="00767C1F">
        <w:rPr>
          <w:rFonts w:ascii="Aptos" w:hAnsi="Aptos" w:cs="Arial"/>
          <w:sz w:val="22"/>
          <w:szCs w:val="22"/>
        </w:rPr>
        <w:t xml:space="preserve">en nombre y representación de la sociedad </w:t>
      </w:r>
      <w:r w:rsidR="0088434D" w:rsidRPr="0088434D">
        <w:rPr>
          <w:rFonts w:ascii="Aptos" w:hAnsi="Aptos" w:cs="Arial"/>
          <w:b/>
          <w:bCs/>
          <w:sz w:val="22"/>
          <w:szCs w:val="22"/>
          <w:highlight w:val="yellow"/>
        </w:rPr>
        <w:t>[*]</w:t>
      </w:r>
      <w:r w:rsidRPr="00767C1F">
        <w:rPr>
          <w:rFonts w:ascii="Aptos" w:hAnsi="Aptos" w:cs="Arial"/>
          <w:sz w:val="22"/>
          <w:szCs w:val="22"/>
        </w:rPr>
        <w:t xml:space="preserve"> (en adelante, también, "</w:t>
      </w:r>
      <w:r w:rsidRPr="00767C1F">
        <w:rPr>
          <w:rFonts w:ascii="Aptos" w:hAnsi="Aptos" w:cs="Arial"/>
          <w:b/>
          <w:sz w:val="22"/>
          <w:szCs w:val="22"/>
        </w:rPr>
        <w:t>el Inversor</w:t>
      </w:r>
      <w:r w:rsidRPr="00767C1F">
        <w:rPr>
          <w:rFonts w:ascii="Aptos" w:hAnsi="Aptos" w:cs="Arial"/>
          <w:sz w:val="22"/>
          <w:szCs w:val="22"/>
        </w:rPr>
        <w:t xml:space="preserve">"), domiciliada en la calle </w:t>
      </w:r>
      <w:r w:rsidR="0088434D" w:rsidRPr="0088434D">
        <w:rPr>
          <w:rFonts w:ascii="Aptos" w:hAnsi="Aptos" w:cs="Arial"/>
          <w:sz w:val="22"/>
          <w:szCs w:val="22"/>
          <w:highlight w:val="yellow"/>
        </w:rPr>
        <w:t>[*]</w:t>
      </w:r>
      <w:r w:rsidRPr="00767C1F">
        <w:rPr>
          <w:rFonts w:ascii="Aptos" w:hAnsi="Aptos" w:cs="Arial"/>
          <w:sz w:val="22"/>
          <w:szCs w:val="22"/>
        </w:rPr>
        <w:t xml:space="preserve">, </w:t>
      </w:r>
      <w:r w:rsidR="0088434D">
        <w:rPr>
          <w:rFonts w:ascii="Aptos" w:hAnsi="Aptos" w:cs="Arial"/>
          <w:sz w:val="22"/>
          <w:szCs w:val="22"/>
        </w:rPr>
        <w:t xml:space="preserve">número </w:t>
      </w:r>
      <w:r w:rsidR="0088434D" w:rsidRPr="0088434D">
        <w:rPr>
          <w:rFonts w:ascii="Aptos" w:hAnsi="Aptos" w:cs="Arial"/>
          <w:sz w:val="22"/>
          <w:szCs w:val="22"/>
          <w:highlight w:val="yellow"/>
        </w:rPr>
        <w:t>[*]</w:t>
      </w:r>
      <w:r w:rsidRPr="00767C1F">
        <w:rPr>
          <w:rFonts w:ascii="Aptos" w:hAnsi="Aptos" w:cs="Arial"/>
          <w:sz w:val="22"/>
          <w:szCs w:val="22"/>
        </w:rPr>
        <w:t>,</w:t>
      </w:r>
      <w:r w:rsidR="0088434D">
        <w:rPr>
          <w:rFonts w:ascii="Aptos" w:hAnsi="Aptos" w:cs="Arial"/>
          <w:sz w:val="22"/>
          <w:szCs w:val="22"/>
        </w:rPr>
        <w:t xml:space="preserve"> </w:t>
      </w:r>
      <w:r w:rsidRPr="00767C1F">
        <w:rPr>
          <w:rFonts w:ascii="Aptos" w:hAnsi="Aptos" w:cs="Arial"/>
          <w:sz w:val="22"/>
          <w:szCs w:val="22"/>
        </w:rPr>
        <w:t xml:space="preserve">constituida por tiempo indefinido mediante escritura autorizada por el Notario de </w:t>
      </w:r>
      <w:r w:rsidR="0088434D" w:rsidRPr="0088434D">
        <w:rPr>
          <w:rFonts w:ascii="Aptos" w:hAnsi="Aptos" w:cs="Arial"/>
          <w:sz w:val="22"/>
          <w:szCs w:val="22"/>
          <w:highlight w:val="yellow"/>
        </w:rPr>
        <w:t>[*]</w:t>
      </w:r>
      <w:r w:rsidRPr="00767C1F">
        <w:rPr>
          <w:rFonts w:ascii="Aptos" w:hAnsi="Aptos" w:cs="Arial"/>
          <w:sz w:val="22"/>
          <w:szCs w:val="22"/>
        </w:rPr>
        <w:t xml:space="preserve">, Don </w:t>
      </w:r>
      <w:r w:rsidR="0088434D" w:rsidRPr="0088434D">
        <w:rPr>
          <w:rFonts w:ascii="Aptos" w:hAnsi="Aptos" w:cs="Arial"/>
          <w:sz w:val="22"/>
          <w:szCs w:val="22"/>
          <w:highlight w:val="yellow"/>
        </w:rPr>
        <w:t>[*]</w:t>
      </w:r>
      <w:r w:rsidRPr="00767C1F">
        <w:rPr>
          <w:rFonts w:ascii="Aptos" w:hAnsi="Aptos" w:cs="Arial"/>
          <w:sz w:val="22"/>
          <w:szCs w:val="22"/>
        </w:rPr>
        <w:t xml:space="preserve">, el día </w:t>
      </w:r>
      <w:r w:rsidR="0088434D" w:rsidRPr="0088434D">
        <w:rPr>
          <w:rFonts w:ascii="Aptos" w:hAnsi="Aptos" w:cs="Arial"/>
          <w:sz w:val="22"/>
          <w:szCs w:val="22"/>
          <w:highlight w:val="yellow"/>
        </w:rPr>
        <w:t>[*]</w:t>
      </w:r>
      <w:r w:rsidR="0088434D">
        <w:rPr>
          <w:rFonts w:ascii="Aptos" w:hAnsi="Aptos" w:cs="Arial"/>
          <w:sz w:val="22"/>
          <w:szCs w:val="22"/>
        </w:rPr>
        <w:t xml:space="preserve"> </w:t>
      </w:r>
      <w:r w:rsidRPr="00767C1F">
        <w:rPr>
          <w:rFonts w:ascii="Aptos" w:hAnsi="Aptos" w:cs="Arial"/>
          <w:sz w:val="22"/>
          <w:szCs w:val="22"/>
        </w:rPr>
        <w:t xml:space="preserve">de </w:t>
      </w:r>
      <w:r w:rsidR="0088434D" w:rsidRPr="0088434D">
        <w:rPr>
          <w:rFonts w:ascii="Aptos" w:hAnsi="Aptos" w:cs="Arial"/>
          <w:sz w:val="22"/>
          <w:szCs w:val="22"/>
          <w:highlight w:val="yellow"/>
        </w:rPr>
        <w:t>[*]</w:t>
      </w:r>
      <w:r w:rsidR="0088434D">
        <w:rPr>
          <w:rFonts w:ascii="Aptos" w:hAnsi="Aptos" w:cs="Arial"/>
          <w:sz w:val="22"/>
          <w:szCs w:val="22"/>
        </w:rPr>
        <w:t xml:space="preserve"> </w:t>
      </w:r>
      <w:r w:rsidRPr="00767C1F">
        <w:rPr>
          <w:rFonts w:ascii="Aptos" w:hAnsi="Aptos" w:cs="Arial"/>
          <w:sz w:val="22"/>
          <w:szCs w:val="22"/>
        </w:rPr>
        <w:t xml:space="preserve">de </w:t>
      </w:r>
      <w:r w:rsidR="0088434D" w:rsidRPr="0088434D">
        <w:rPr>
          <w:rFonts w:ascii="Aptos" w:hAnsi="Aptos" w:cs="Arial"/>
          <w:sz w:val="22"/>
          <w:szCs w:val="22"/>
          <w:highlight w:val="yellow"/>
        </w:rPr>
        <w:t>[*]</w:t>
      </w:r>
      <w:r w:rsidRPr="00767C1F">
        <w:rPr>
          <w:rFonts w:ascii="Aptos" w:hAnsi="Aptos" w:cs="Arial"/>
          <w:sz w:val="22"/>
          <w:szCs w:val="22"/>
        </w:rPr>
        <w:t xml:space="preserve">, con el número </w:t>
      </w:r>
      <w:r w:rsidR="0088434D" w:rsidRPr="0088434D">
        <w:rPr>
          <w:rFonts w:ascii="Aptos" w:hAnsi="Aptos" w:cs="Arial"/>
          <w:sz w:val="22"/>
          <w:szCs w:val="22"/>
          <w:highlight w:val="yellow"/>
        </w:rPr>
        <w:t>[*]</w:t>
      </w:r>
      <w:r w:rsidR="0088434D">
        <w:rPr>
          <w:rFonts w:ascii="Aptos" w:hAnsi="Aptos" w:cs="Arial"/>
          <w:sz w:val="22"/>
          <w:szCs w:val="22"/>
        </w:rPr>
        <w:t xml:space="preserve"> </w:t>
      </w:r>
      <w:r w:rsidRPr="00767C1F">
        <w:rPr>
          <w:rFonts w:ascii="Aptos" w:hAnsi="Aptos" w:cs="Arial"/>
          <w:sz w:val="22"/>
          <w:szCs w:val="22"/>
        </w:rPr>
        <w:t xml:space="preserve">de su protocolo. </w:t>
      </w:r>
    </w:p>
    <w:p w14:paraId="543BDCB4" w14:textId="65DEC6F3" w:rsidR="00767C1F" w:rsidRPr="00767C1F" w:rsidRDefault="00767C1F" w:rsidP="00767C1F">
      <w:pPr>
        <w:pStyle w:val="NormalWeb"/>
        <w:ind w:left="708"/>
        <w:jc w:val="both"/>
        <w:rPr>
          <w:rFonts w:ascii="Aptos" w:hAnsi="Aptos" w:cs="Arial"/>
          <w:sz w:val="22"/>
          <w:szCs w:val="22"/>
        </w:rPr>
      </w:pPr>
      <w:r w:rsidRPr="00767C1F">
        <w:rPr>
          <w:rFonts w:ascii="Aptos" w:hAnsi="Aptos" w:cs="Arial"/>
          <w:sz w:val="22"/>
          <w:szCs w:val="22"/>
        </w:rPr>
        <w:t xml:space="preserve">Inscrita en el Registro Mercantil de </w:t>
      </w:r>
      <w:r w:rsidR="0088434D" w:rsidRPr="0088434D">
        <w:rPr>
          <w:rFonts w:ascii="Aptos" w:hAnsi="Aptos" w:cs="Arial"/>
          <w:sz w:val="22"/>
          <w:szCs w:val="22"/>
          <w:highlight w:val="yellow"/>
        </w:rPr>
        <w:t>[*]</w:t>
      </w:r>
      <w:r w:rsidRPr="00767C1F">
        <w:rPr>
          <w:rFonts w:ascii="Aptos" w:hAnsi="Aptos" w:cs="Arial"/>
          <w:sz w:val="22"/>
          <w:szCs w:val="22"/>
        </w:rPr>
        <w:t xml:space="preserve">, y provista de NIF. número </w:t>
      </w:r>
      <w:r w:rsidR="0088434D" w:rsidRPr="0088434D">
        <w:rPr>
          <w:rFonts w:ascii="Aptos" w:hAnsi="Aptos" w:cs="Arial"/>
          <w:sz w:val="22"/>
          <w:szCs w:val="22"/>
          <w:highlight w:val="yellow"/>
        </w:rPr>
        <w:t>[*]</w:t>
      </w:r>
      <w:r w:rsidRPr="00767C1F">
        <w:rPr>
          <w:rFonts w:ascii="Aptos" w:hAnsi="Aptos" w:cs="Arial"/>
          <w:sz w:val="22"/>
          <w:szCs w:val="22"/>
        </w:rPr>
        <w:t>.</w:t>
      </w:r>
    </w:p>
    <w:p w14:paraId="09B1DD1E" w14:textId="133C5231" w:rsidR="00C51069" w:rsidRPr="007119DD" w:rsidRDefault="00767C1F" w:rsidP="00767C1F">
      <w:pPr>
        <w:pStyle w:val="NormalWeb"/>
        <w:ind w:left="708"/>
        <w:jc w:val="both"/>
        <w:rPr>
          <w:rFonts w:ascii="Aptos" w:hAnsi="Aptos" w:cs="Arial"/>
          <w:sz w:val="22"/>
          <w:szCs w:val="22"/>
        </w:rPr>
      </w:pPr>
      <w:r w:rsidRPr="00767C1F">
        <w:rPr>
          <w:rFonts w:ascii="Aptos" w:hAnsi="Aptos" w:cs="Arial"/>
          <w:sz w:val="22"/>
          <w:szCs w:val="22"/>
        </w:rPr>
        <w:t xml:space="preserve">El Sr. </w:t>
      </w:r>
      <w:r w:rsidR="0088434D" w:rsidRPr="0088434D">
        <w:rPr>
          <w:rFonts w:ascii="Aptos" w:hAnsi="Aptos" w:cs="Arial"/>
          <w:sz w:val="22"/>
          <w:szCs w:val="22"/>
          <w:highlight w:val="yellow"/>
        </w:rPr>
        <w:t>[*]</w:t>
      </w:r>
      <w:r w:rsidR="0088434D">
        <w:rPr>
          <w:rFonts w:ascii="Aptos" w:hAnsi="Aptos" w:cs="Arial"/>
          <w:sz w:val="22"/>
          <w:szCs w:val="22"/>
        </w:rPr>
        <w:t xml:space="preserve"> </w:t>
      </w:r>
      <w:r w:rsidRPr="00767C1F">
        <w:rPr>
          <w:rFonts w:ascii="Aptos" w:hAnsi="Aptos" w:cs="Arial"/>
          <w:sz w:val="22"/>
          <w:szCs w:val="22"/>
        </w:rPr>
        <w:t>asegura que el poder y facultades de los que hace uso están íntegramente vigentes en la actualidad y que la capacidad civil de su representación no ha variado</w:t>
      </w:r>
      <w:r w:rsidR="00F14C9C" w:rsidRPr="00767C1F">
        <w:rPr>
          <w:rFonts w:ascii="Aptos" w:hAnsi="Aptos" w:cs="Arial"/>
          <w:sz w:val="22"/>
          <w:szCs w:val="22"/>
        </w:rPr>
        <w:t xml:space="preserve">. </w:t>
      </w:r>
    </w:p>
    <w:tbl>
      <w:tblPr>
        <w:tblStyle w:val="TableGrid"/>
        <w:tblW w:w="0" w:type="auto"/>
        <w:tblLook w:val="04A0" w:firstRow="1" w:lastRow="0" w:firstColumn="1" w:lastColumn="0" w:noHBand="0" w:noVBand="1"/>
      </w:tblPr>
      <w:tblGrid>
        <w:gridCol w:w="8504"/>
      </w:tblGrid>
      <w:tr w:rsidR="00F14C9C" w:rsidRPr="007119DD" w14:paraId="434A723A" w14:textId="77777777" w:rsidTr="00F14C9C">
        <w:tc>
          <w:tcPr>
            <w:tcW w:w="8644" w:type="dxa"/>
            <w:tcBorders>
              <w:top w:val="nil"/>
              <w:left w:val="nil"/>
              <w:bottom w:val="single" w:sz="4" w:space="0" w:color="FF0000"/>
              <w:right w:val="nil"/>
            </w:tcBorders>
          </w:tcPr>
          <w:p w14:paraId="077C74A2" w14:textId="77777777" w:rsidR="00F14C9C" w:rsidRPr="007119DD" w:rsidRDefault="00F14C9C" w:rsidP="00F14C9C">
            <w:pPr>
              <w:rPr>
                <w:rFonts w:ascii="Aptos" w:eastAsia="Calibri" w:hAnsi="Aptos" w:cs="Arial"/>
                <w:b/>
                <w:sz w:val="22"/>
                <w:szCs w:val="22"/>
                <w:lang w:val="es-ES"/>
              </w:rPr>
            </w:pPr>
          </w:p>
          <w:p w14:paraId="4C932F30" w14:textId="77777777" w:rsidR="00F14C9C" w:rsidRPr="007119DD" w:rsidRDefault="00F14C9C" w:rsidP="00F14C9C">
            <w:pPr>
              <w:rPr>
                <w:rFonts w:ascii="Aptos" w:eastAsia="Calibri" w:hAnsi="Aptos" w:cs="Arial"/>
                <w:b/>
                <w:sz w:val="22"/>
                <w:szCs w:val="22"/>
                <w:lang w:val="es-ES"/>
              </w:rPr>
            </w:pPr>
            <w:r w:rsidRPr="007119DD">
              <w:rPr>
                <w:rFonts w:ascii="Aptos" w:eastAsia="Calibri" w:hAnsi="Aptos" w:cs="Arial"/>
                <w:b/>
                <w:sz w:val="22"/>
                <w:szCs w:val="22"/>
                <w:lang w:val="es-ES"/>
              </w:rPr>
              <w:t>Objeto</w:t>
            </w:r>
          </w:p>
          <w:p w14:paraId="45861117" w14:textId="77777777" w:rsidR="00F14C9C" w:rsidRPr="007119DD" w:rsidRDefault="00F14C9C" w:rsidP="00F14C9C">
            <w:pPr>
              <w:rPr>
                <w:rFonts w:ascii="Aptos" w:eastAsia="Calibri" w:hAnsi="Aptos" w:cs="Arial"/>
                <w:sz w:val="22"/>
                <w:szCs w:val="22"/>
                <w:lang w:val="es-ES"/>
              </w:rPr>
            </w:pPr>
          </w:p>
        </w:tc>
      </w:tr>
    </w:tbl>
    <w:p w14:paraId="1A0CF0DE" w14:textId="77777777" w:rsidR="00F14C9C" w:rsidRPr="007119DD" w:rsidRDefault="00F14C9C" w:rsidP="00507160">
      <w:pPr>
        <w:suppressAutoHyphens w:val="0"/>
        <w:rPr>
          <w:rFonts w:ascii="Aptos" w:hAnsi="Aptos" w:cs="Arial"/>
          <w:sz w:val="22"/>
          <w:szCs w:val="22"/>
          <w:lang w:val="es-ES"/>
        </w:rPr>
      </w:pPr>
    </w:p>
    <w:p w14:paraId="7D81274C" w14:textId="77777777" w:rsidR="00F14C9C" w:rsidRPr="007119DD" w:rsidRDefault="00F14C9C" w:rsidP="00974874">
      <w:pPr>
        <w:suppressAutoHyphens w:val="0"/>
        <w:jc w:val="both"/>
        <w:rPr>
          <w:rFonts w:ascii="Aptos" w:hAnsi="Aptos" w:cs="Arial"/>
          <w:sz w:val="22"/>
          <w:szCs w:val="22"/>
          <w:lang w:val="es-ES"/>
        </w:rPr>
      </w:pPr>
      <w:r w:rsidRPr="007119DD">
        <w:rPr>
          <w:rFonts w:ascii="Aptos" w:hAnsi="Aptos" w:cs="Arial"/>
          <w:sz w:val="22"/>
          <w:szCs w:val="22"/>
          <w:lang w:val="es-ES"/>
        </w:rPr>
        <w:t xml:space="preserve">El </w:t>
      </w:r>
      <w:r w:rsidR="00C4563E" w:rsidRPr="007119DD">
        <w:rPr>
          <w:rFonts w:ascii="Aptos" w:hAnsi="Aptos" w:cs="Arial"/>
          <w:sz w:val="22"/>
          <w:szCs w:val="22"/>
          <w:lang w:val="es-ES"/>
        </w:rPr>
        <w:t xml:space="preserve">Protocolo de </w:t>
      </w:r>
      <w:r w:rsidRPr="007119DD">
        <w:rPr>
          <w:rFonts w:ascii="Aptos" w:hAnsi="Aptos" w:cs="Arial"/>
          <w:sz w:val="22"/>
          <w:szCs w:val="22"/>
          <w:lang w:val="es-ES"/>
        </w:rPr>
        <w:t>Inversión tiene por objeto regular:</w:t>
      </w:r>
    </w:p>
    <w:p w14:paraId="5ECD86B8" w14:textId="77777777" w:rsidR="00F14C9C" w:rsidRPr="007119DD" w:rsidRDefault="00F14C9C" w:rsidP="00974874">
      <w:pPr>
        <w:suppressAutoHyphens w:val="0"/>
        <w:jc w:val="both"/>
        <w:rPr>
          <w:rFonts w:ascii="Aptos" w:hAnsi="Aptos" w:cs="Arial"/>
          <w:sz w:val="22"/>
          <w:szCs w:val="22"/>
          <w:lang w:val="es-ES"/>
        </w:rPr>
      </w:pPr>
    </w:p>
    <w:p w14:paraId="0DB62148" w14:textId="7376F4F4" w:rsidR="00F14C9C" w:rsidRPr="007119DD" w:rsidRDefault="00F14C9C" w:rsidP="00974874">
      <w:pPr>
        <w:pStyle w:val="ListParagraph"/>
        <w:numPr>
          <w:ilvl w:val="0"/>
          <w:numId w:val="24"/>
        </w:numPr>
        <w:suppressAutoHyphens w:val="0"/>
        <w:jc w:val="both"/>
        <w:rPr>
          <w:rFonts w:ascii="Aptos" w:hAnsi="Aptos" w:cs="Arial"/>
          <w:lang w:val="es-ES"/>
        </w:rPr>
      </w:pPr>
      <w:bookmarkStart w:id="2" w:name="_Hlk211332724"/>
      <w:r w:rsidRPr="007119DD">
        <w:rPr>
          <w:rFonts w:ascii="Aptos" w:hAnsi="Aptos" w:cs="Arial"/>
          <w:lang w:val="es-ES"/>
        </w:rPr>
        <w:t>L</w:t>
      </w:r>
      <w:r w:rsidR="00C4563E" w:rsidRPr="007119DD">
        <w:rPr>
          <w:rFonts w:ascii="Aptos" w:hAnsi="Aptos" w:cs="Arial"/>
          <w:lang w:val="es-ES"/>
        </w:rPr>
        <w:t xml:space="preserve">a </w:t>
      </w:r>
      <w:r w:rsidR="00B7162F" w:rsidRPr="007119DD">
        <w:rPr>
          <w:rFonts w:ascii="Aptos" w:hAnsi="Aptos" w:cs="Arial"/>
          <w:lang w:val="es-ES"/>
        </w:rPr>
        <w:t xml:space="preserve">inversión </w:t>
      </w:r>
      <w:r w:rsidRPr="007119DD">
        <w:rPr>
          <w:rFonts w:ascii="Aptos" w:hAnsi="Aptos" w:cs="Arial"/>
          <w:lang w:val="es-ES"/>
        </w:rPr>
        <w:t xml:space="preserve">de la sociedad </w:t>
      </w:r>
      <w:r w:rsidR="0088434D" w:rsidRPr="0088434D">
        <w:rPr>
          <w:rFonts w:ascii="Aptos" w:hAnsi="Aptos" w:cs="Arial"/>
          <w:b/>
          <w:bCs/>
          <w:highlight w:val="yellow"/>
        </w:rPr>
        <w:t>[*]</w:t>
      </w:r>
      <w:r w:rsidR="004E4463" w:rsidRPr="00F627B3">
        <w:rPr>
          <w:rFonts w:ascii="Aptos" w:hAnsi="Aptos" w:cs="Arial"/>
        </w:rPr>
        <w:t xml:space="preserve"> </w:t>
      </w:r>
      <w:r w:rsidRPr="007119DD">
        <w:rPr>
          <w:rFonts w:ascii="Aptos" w:hAnsi="Aptos" w:cs="Arial"/>
          <w:lang w:val="es-ES"/>
        </w:rPr>
        <w:t xml:space="preserve">-el Inversor- en el Proyecto </w:t>
      </w:r>
      <w:r w:rsidR="00AE2DC5">
        <w:rPr>
          <w:rFonts w:ascii="Aptos" w:hAnsi="Aptos" w:cs="Arial"/>
          <w:lang w:val="es-ES"/>
        </w:rPr>
        <w:t xml:space="preserve">de </w:t>
      </w:r>
      <w:r w:rsidR="0088434D" w:rsidRPr="0088434D">
        <w:rPr>
          <w:rFonts w:ascii="Aptos" w:hAnsi="Aptos" w:cs="Arial"/>
          <w:highlight w:val="yellow"/>
        </w:rPr>
        <w:t>[*]</w:t>
      </w:r>
      <w:r w:rsidR="0088434D">
        <w:rPr>
          <w:rFonts w:ascii="Aptos" w:hAnsi="Aptos" w:cs="Arial"/>
        </w:rPr>
        <w:t xml:space="preserve"> </w:t>
      </w:r>
      <w:r w:rsidR="00C4563E" w:rsidRPr="007119DD">
        <w:rPr>
          <w:rFonts w:ascii="Aptos" w:hAnsi="Aptos" w:cs="Arial"/>
          <w:lang w:val="es-ES"/>
        </w:rPr>
        <w:t>des</w:t>
      </w:r>
      <w:r w:rsidRPr="007119DD">
        <w:rPr>
          <w:rFonts w:ascii="Aptos" w:hAnsi="Aptos" w:cs="Arial"/>
          <w:lang w:val="es-ES"/>
        </w:rPr>
        <w:t>crito</w:t>
      </w:r>
      <w:r w:rsidR="00C4563E" w:rsidRPr="007119DD">
        <w:rPr>
          <w:rFonts w:ascii="Aptos" w:hAnsi="Aptos" w:cs="Arial"/>
          <w:lang w:val="es-ES"/>
        </w:rPr>
        <w:t xml:space="preserve"> en el apartado </w:t>
      </w:r>
      <w:r w:rsidR="00C4563E" w:rsidRPr="007119DD">
        <w:rPr>
          <w:rFonts w:ascii="Aptos" w:hAnsi="Aptos" w:cs="Arial"/>
          <w:b/>
          <w:lang w:val="es-ES"/>
        </w:rPr>
        <w:t>A</w:t>
      </w:r>
      <w:r w:rsidR="00C4563E" w:rsidRPr="007119DD">
        <w:rPr>
          <w:rFonts w:ascii="Aptos" w:hAnsi="Aptos" w:cs="Arial"/>
          <w:lang w:val="es-ES"/>
        </w:rPr>
        <w:t xml:space="preserve"> </w:t>
      </w:r>
      <w:r w:rsidRPr="007119DD">
        <w:rPr>
          <w:rFonts w:ascii="Aptos" w:hAnsi="Aptos" w:cs="Arial"/>
          <w:lang w:val="es-ES"/>
        </w:rPr>
        <w:t>siguiente</w:t>
      </w:r>
      <w:r w:rsidR="00B7162F" w:rsidRPr="007119DD">
        <w:rPr>
          <w:rFonts w:ascii="Aptos" w:hAnsi="Aptos" w:cs="Arial"/>
          <w:lang w:val="es-ES"/>
        </w:rPr>
        <w:t xml:space="preserve"> (en adelante, “el </w:t>
      </w:r>
      <w:r w:rsidR="00B7162F" w:rsidRPr="007119DD">
        <w:rPr>
          <w:rFonts w:ascii="Aptos" w:hAnsi="Aptos" w:cs="Arial"/>
          <w:b/>
          <w:lang w:val="es-ES"/>
        </w:rPr>
        <w:t>Proyecto</w:t>
      </w:r>
      <w:r w:rsidR="00B7162F" w:rsidRPr="007119DD">
        <w:rPr>
          <w:rFonts w:ascii="Aptos" w:hAnsi="Aptos" w:cs="Arial"/>
          <w:lang w:val="es-ES"/>
        </w:rPr>
        <w:t>”)</w:t>
      </w:r>
      <w:r w:rsidRPr="007119DD">
        <w:rPr>
          <w:rFonts w:ascii="Aptos" w:hAnsi="Aptos" w:cs="Arial"/>
          <w:lang w:val="es-ES"/>
        </w:rPr>
        <w:t xml:space="preserve">, a través de </w:t>
      </w:r>
      <w:r w:rsidR="00B71A0A" w:rsidRPr="007119DD">
        <w:rPr>
          <w:rFonts w:ascii="Aptos" w:hAnsi="Aptos" w:cs="Arial"/>
          <w:lang w:val="es-ES"/>
        </w:rPr>
        <w:t>su participación</w:t>
      </w:r>
      <w:r w:rsidR="001D2CD9" w:rsidRPr="007119DD">
        <w:rPr>
          <w:rFonts w:ascii="Aptos" w:hAnsi="Aptos" w:cs="Arial"/>
          <w:lang w:val="es-ES"/>
        </w:rPr>
        <w:t>,</w:t>
      </w:r>
      <w:r w:rsidR="00B71A0A" w:rsidRPr="007119DD">
        <w:rPr>
          <w:rFonts w:ascii="Aptos" w:hAnsi="Aptos" w:cs="Arial"/>
          <w:lang w:val="es-ES"/>
        </w:rPr>
        <w:t xml:space="preserve"> </w:t>
      </w:r>
      <w:r w:rsidR="004D2475" w:rsidRPr="007119DD">
        <w:rPr>
          <w:rFonts w:ascii="Aptos" w:hAnsi="Aptos" w:cs="Arial"/>
          <w:lang w:val="es-ES"/>
        </w:rPr>
        <w:t>por medio de la aporta</w:t>
      </w:r>
      <w:r w:rsidR="00D860B9" w:rsidRPr="007119DD">
        <w:rPr>
          <w:rFonts w:ascii="Aptos" w:hAnsi="Aptos" w:cs="Arial"/>
          <w:lang w:val="es-ES"/>
        </w:rPr>
        <w:t xml:space="preserve">ción de </w:t>
      </w:r>
      <w:r w:rsidR="0088434D" w:rsidRPr="0088434D">
        <w:rPr>
          <w:rFonts w:ascii="Aptos" w:hAnsi="Aptos" w:cs="Arial"/>
          <w:b/>
          <w:bCs/>
          <w:highlight w:val="yellow"/>
        </w:rPr>
        <w:t>[*]</w:t>
      </w:r>
      <w:r w:rsidR="001A1F2B" w:rsidRPr="007B639A">
        <w:rPr>
          <w:rFonts w:ascii="Aptos" w:hAnsi="Aptos" w:cs="Arial"/>
          <w:b/>
          <w:bCs/>
        </w:rPr>
        <w:t xml:space="preserve"> </w:t>
      </w:r>
      <w:r w:rsidR="007D1166" w:rsidRPr="007B639A">
        <w:rPr>
          <w:rFonts w:ascii="Aptos" w:hAnsi="Aptos" w:cs="Arial"/>
          <w:b/>
          <w:bCs/>
        </w:rPr>
        <w:t>EUROS (</w:t>
      </w:r>
      <w:r w:rsidR="0088434D" w:rsidRPr="0088434D">
        <w:rPr>
          <w:rFonts w:ascii="Aptos" w:hAnsi="Aptos" w:cs="Arial"/>
          <w:b/>
          <w:bCs/>
          <w:highlight w:val="yellow"/>
        </w:rPr>
        <w:t>[*]</w:t>
      </w:r>
      <w:r w:rsidR="002E3DE1" w:rsidRPr="007B639A">
        <w:rPr>
          <w:rFonts w:ascii="Aptos" w:hAnsi="Aptos" w:cs="Arial"/>
          <w:b/>
          <w:bCs/>
        </w:rPr>
        <w:t xml:space="preserve"> </w:t>
      </w:r>
      <w:r w:rsidR="007D1166" w:rsidRPr="007B639A">
        <w:rPr>
          <w:rFonts w:ascii="Aptos" w:hAnsi="Aptos" w:cs="Arial"/>
          <w:b/>
          <w:bCs/>
        </w:rPr>
        <w:t>€)</w:t>
      </w:r>
      <w:r w:rsidR="007D1166" w:rsidRPr="007D1166">
        <w:rPr>
          <w:rFonts w:ascii="Aptos" w:hAnsi="Aptos" w:cs="Arial"/>
          <w:b/>
          <w:bCs/>
          <w:lang w:val="es-ES"/>
        </w:rPr>
        <w:t xml:space="preserve"> </w:t>
      </w:r>
      <w:r w:rsidR="00D71B42" w:rsidRPr="007119DD">
        <w:rPr>
          <w:rFonts w:ascii="Aptos" w:hAnsi="Aptos" w:cs="Arial"/>
          <w:lang w:val="es-ES"/>
        </w:rPr>
        <w:t>(la “</w:t>
      </w:r>
      <w:r w:rsidR="00D71B42" w:rsidRPr="007119DD">
        <w:rPr>
          <w:rFonts w:ascii="Aptos" w:hAnsi="Aptos" w:cs="Arial"/>
          <w:b/>
          <w:lang w:val="es-ES"/>
        </w:rPr>
        <w:t>Inversión</w:t>
      </w:r>
      <w:r w:rsidR="00D71B42" w:rsidRPr="007119DD">
        <w:rPr>
          <w:rFonts w:ascii="Aptos" w:hAnsi="Aptos" w:cs="Arial"/>
          <w:lang w:val="es-ES"/>
        </w:rPr>
        <w:t>”)</w:t>
      </w:r>
      <w:r w:rsidR="004D2475" w:rsidRPr="007119DD">
        <w:rPr>
          <w:rFonts w:ascii="Aptos" w:hAnsi="Aptos" w:cs="Arial"/>
          <w:lang w:val="es-ES" w:eastAsia="es-ES"/>
        </w:rPr>
        <w:t xml:space="preserve">, </w:t>
      </w:r>
      <w:r w:rsidR="00B71A0A" w:rsidRPr="007119DD">
        <w:rPr>
          <w:rFonts w:ascii="Aptos" w:hAnsi="Aptos" w:cs="Arial"/>
          <w:lang w:val="es-ES"/>
        </w:rPr>
        <w:t xml:space="preserve">en </w:t>
      </w:r>
      <w:r w:rsidRPr="007119DD">
        <w:rPr>
          <w:rFonts w:ascii="Aptos" w:hAnsi="Aptos" w:cs="Arial"/>
          <w:lang w:val="es-ES"/>
        </w:rPr>
        <w:t xml:space="preserve">la sociedad </w:t>
      </w:r>
      <w:r w:rsidR="00E95279" w:rsidRPr="007119DD">
        <w:rPr>
          <w:rFonts w:ascii="Aptos" w:hAnsi="Aptos" w:cs="Arial"/>
          <w:lang w:val="es-ES"/>
        </w:rPr>
        <w:t xml:space="preserve">PROVALIX PROMOCIONES </w:t>
      </w:r>
      <w:r w:rsidR="0088434D" w:rsidRPr="0088434D">
        <w:rPr>
          <w:rFonts w:ascii="Aptos" w:hAnsi="Aptos" w:cs="Arial"/>
          <w:highlight w:val="yellow"/>
        </w:rPr>
        <w:t>[*]</w:t>
      </w:r>
      <w:r w:rsidR="00A8051A" w:rsidRPr="007119DD">
        <w:rPr>
          <w:rFonts w:ascii="Aptos" w:hAnsi="Aptos" w:cs="Arial"/>
          <w:lang w:val="es-ES"/>
        </w:rPr>
        <w:t>, S.L.</w:t>
      </w:r>
      <w:r w:rsidR="00CA757A" w:rsidRPr="007119DD">
        <w:rPr>
          <w:rFonts w:ascii="Aptos" w:hAnsi="Aptos" w:cs="Arial"/>
          <w:lang w:val="es-ES"/>
        </w:rPr>
        <w:t>,</w:t>
      </w:r>
      <w:r w:rsidRPr="007119DD">
        <w:rPr>
          <w:rFonts w:ascii="Aptos" w:hAnsi="Aptos" w:cs="Arial"/>
          <w:lang w:val="es-ES"/>
        </w:rPr>
        <w:t xml:space="preserve"> que se </w:t>
      </w:r>
      <w:r w:rsidR="00974874" w:rsidRPr="007119DD">
        <w:rPr>
          <w:rFonts w:ascii="Aptos" w:hAnsi="Aptos" w:cs="Arial"/>
          <w:lang w:val="es-ES"/>
        </w:rPr>
        <w:t>constituye</w:t>
      </w:r>
      <w:r w:rsidRPr="007119DD">
        <w:rPr>
          <w:rFonts w:ascii="Aptos" w:hAnsi="Aptos" w:cs="Arial"/>
          <w:lang w:val="es-ES"/>
        </w:rPr>
        <w:t xml:space="preserve"> como el Vehículo de la Inversión</w:t>
      </w:r>
      <w:r w:rsidR="00CA757A" w:rsidRPr="007119DD">
        <w:rPr>
          <w:rFonts w:ascii="Aptos" w:hAnsi="Aptos" w:cs="Arial"/>
          <w:lang w:val="es-ES"/>
        </w:rPr>
        <w:t xml:space="preserve"> descrito en el apartado </w:t>
      </w:r>
      <w:r w:rsidR="00CA757A" w:rsidRPr="007119DD">
        <w:rPr>
          <w:rFonts w:ascii="Aptos" w:hAnsi="Aptos" w:cs="Arial"/>
          <w:b/>
          <w:lang w:val="es-ES"/>
        </w:rPr>
        <w:t>B</w:t>
      </w:r>
      <w:r w:rsidRPr="007119DD">
        <w:rPr>
          <w:rFonts w:ascii="Aptos" w:hAnsi="Aptos" w:cs="Arial"/>
          <w:lang w:val="es-ES"/>
        </w:rPr>
        <w:t>;</w:t>
      </w:r>
    </w:p>
    <w:p w14:paraId="1F2771DE" w14:textId="77777777" w:rsidR="00B7162F" w:rsidRPr="007119DD" w:rsidRDefault="00B7162F" w:rsidP="00974874">
      <w:pPr>
        <w:pStyle w:val="ListParagraph"/>
        <w:numPr>
          <w:ilvl w:val="0"/>
          <w:numId w:val="24"/>
        </w:numPr>
        <w:suppressAutoHyphens w:val="0"/>
        <w:jc w:val="both"/>
        <w:rPr>
          <w:rFonts w:ascii="Aptos" w:hAnsi="Aptos" w:cs="Arial"/>
          <w:lang w:val="es-ES"/>
        </w:rPr>
      </w:pPr>
      <w:r w:rsidRPr="007119DD">
        <w:rPr>
          <w:rFonts w:ascii="Aptos" w:hAnsi="Aptos" w:cs="Arial"/>
          <w:lang w:val="es-ES"/>
        </w:rPr>
        <w:t>La</w:t>
      </w:r>
      <w:r w:rsidR="00D71B42" w:rsidRPr="007119DD">
        <w:rPr>
          <w:rFonts w:ascii="Aptos" w:hAnsi="Aptos" w:cs="Arial"/>
          <w:lang w:val="es-ES"/>
        </w:rPr>
        <w:t xml:space="preserve"> forma en que se materializa la</w:t>
      </w:r>
      <w:r w:rsidRPr="007119DD">
        <w:rPr>
          <w:rFonts w:ascii="Aptos" w:hAnsi="Aptos" w:cs="Arial"/>
          <w:lang w:val="es-ES"/>
        </w:rPr>
        <w:t xml:space="preserve"> </w:t>
      </w:r>
      <w:r w:rsidR="00D71B42" w:rsidRPr="007119DD">
        <w:rPr>
          <w:rFonts w:ascii="Aptos" w:hAnsi="Aptos" w:cs="Arial"/>
          <w:lang w:val="es-ES"/>
        </w:rPr>
        <w:t xml:space="preserve">Inversión, </w:t>
      </w:r>
      <w:r w:rsidR="00CA757A" w:rsidRPr="007119DD">
        <w:rPr>
          <w:rFonts w:ascii="Aptos" w:hAnsi="Aptos" w:cs="Arial"/>
          <w:lang w:val="es-ES"/>
        </w:rPr>
        <w:t>a través de</w:t>
      </w:r>
      <w:r w:rsidRPr="007119DD">
        <w:rPr>
          <w:rFonts w:ascii="Aptos" w:hAnsi="Aptos" w:cs="Arial"/>
          <w:lang w:val="es-ES"/>
        </w:rPr>
        <w:t>:</w:t>
      </w:r>
    </w:p>
    <w:p w14:paraId="474819A8" w14:textId="5334245B" w:rsidR="00CA757A" w:rsidRPr="007119DD" w:rsidRDefault="00D71B42" w:rsidP="00B7162F">
      <w:pPr>
        <w:pStyle w:val="ListParagraph"/>
        <w:numPr>
          <w:ilvl w:val="0"/>
          <w:numId w:val="28"/>
        </w:numPr>
        <w:suppressAutoHyphens w:val="0"/>
        <w:jc w:val="both"/>
        <w:rPr>
          <w:rFonts w:ascii="Aptos" w:hAnsi="Aptos" w:cs="Arial"/>
          <w:lang w:val="es-ES"/>
        </w:rPr>
      </w:pPr>
      <w:r w:rsidRPr="007119DD">
        <w:rPr>
          <w:rFonts w:ascii="Aptos" w:hAnsi="Aptos" w:cs="Arial"/>
          <w:lang w:val="es-ES"/>
        </w:rPr>
        <w:t>El</w:t>
      </w:r>
      <w:r w:rsidR="00B7162F" w:rsidRPr="007119DD">
        <w:rPr>
          <w:rFonts w:ascii="Aptos" w:hAnsi="Aptos" w:cs="Arial"/>
          <w:lang w:val="es-ES"/>
        </w:rPr>
        <w:t xml:space="preserve"> importe de </w:t>
      </w:r>
      <w:r w:rsidR="0088434D" w:rsidRPr="0088434D">
        <w:rPr>
          <w:rFonts w:ascii="Aptos" w:hAnsi="Aptos" w:cs="Arial"/>
          <w:b/>
          <w:bCs/>
          <w:highlight w:val="yellow"/>
          <w:lang w:val="es-ES"/>
        </w:rPr>
        <w:t>[*]</w:t>
      </w:r>
      <w:r w:rsidR="00200F1D" w:rsidRPr="007B639A">
        <w:rPr>
          <w:rFonts w:ascii="Aptos" w:hAnsi="Aptos" w:cs="Arial"/>
          <w:b/>
          <w:bCs/>
        </w:rPr>
        <w:t xml:space="preserve"> EUROS (</w:t>
      </w:r>
      <w:r w:rsidR="0088434D" w:rsidRPr="0088434D">
        <w:rPr>
          <w:rFonts w:ascii="Aptos" w:hAnsi="Aptos" w:cs="Arial"/>
          <w:b/>
          <w:bCs/>
          <w:highlight w:val="yellow"/>
        </w:rPr>
        <w:t>[*]</w:t>
      </w:r>
      <w:r w:rsidR="002E3DE1" w:rsidRPr="007B639A">
        <w:rPr>
          <w:rFonts w:ascii="Aptos" w:hAnsi="Aptos" w:cs="Arial"/>
          <w:b/>
          <w:bCs/>
        </w:rPr>
        <w:t xml:space="preserve"> €</w:t>
      </w:r>
      <w:r w:rsidR="00200F1D" w:rsidRPr="007B639A">
        <w:rPr>
          <w:rFonts w:ascii="Aptos" w:hAnsi="Aptos" w:cs="Arial"/>
          <w:b/>
          <w:bCs/>
        </w:rPr>
        <w:t>)</w:t>
      </w:r>
      <w:r w:rsidR="0090304C" w:rsidRPr="007B639A">
        <w:rPr>
          <w:rFonts w:ascii="Aptos" w:hAnsi="Aptos" w:cs="Arial"/>
          <w:b/>
          <w:bCs/>
          <w:lang w:val="es-ES"/>
        </w:rPr>
        <w:t>,</w:t>
      </w:r>
      <w:r w:rsidR="00B7162F" w:rsidRPr="007119DD">
        <w:rPr>
          <w:rFonts w:ascii="Aptos" w:hAnsi="Aptos" w:cs="Arial"/>
          <w:lang w:val="es-ES"/>
        </w:rPr>
        <w:t xml:space="preserve"> equivalente al </w:t>
      </w:r>
      <w:r w:rsidR="00491A9C" w:rsidRPr="007119DD">
        <w:rPr>
          <w:rFonts w:ascii="Aptos" w:hAnsi="Aptos" w:cs="Arial"/>
          <w:b/>
          <w:bCs/>
          <w:lang w:val="es-ES"/>
        </w:rPr>
        <w:t>3</w:t>
      </w:r>
      <w:r w:rsidR="005208EC" w:rsidRPr="007119DD">
        <w:rPr>
          <w:rFonts w:ascii="Aptos" w:hAnsi="Aptos" w:cs="Arial"/>
          <w:b/>
          <w:bCs/>
          <w:lang w:val="es-ES"/>
        </w:rPr>
        <w:t>0</w:t>
      </w:r>
      <w:r w:rsidR="00B7162F" w:rsidRPr="007119DD">
        <w:rPr>
          <w:rFonts w:ascii="Aptos" w:hAnsi="Aptos" w:cs="Arial"/>
          <w:b/>
          <w:bCs/>
          <w:lang w:val="es-ES"/>
        </w:rPr>
        <w:t>%</w:t>
      </w:r>
      <w:r w:rsidR="00B7162F" w:rsidRPr="007119DD">
        <w:rPr>
          <w:rFonts w:ascii="Aptos" w:hAnsi="Aptos" w:cs="Arial"/>
          <w:lang w:val="es-ES"/>
        </w:rPr>
        <w:t xml:space="preserve"> del total de la </w:t>
      </w:r>
      <w:r w:rsidRPr="007119DD">
        <w:rPr>
          <w:rFonts w:ascii="Aptos" w:hAnsi="Aptos" w:cs="Arial"/>
          <w:lang w:val="es-ES"/>
        </w:rPr>
        <w:t>Inversión</w:t>
      </w:r>
      <w:r w:rsidR="0090304C" w:rsidRPr="007119DD">
        <w:rPr>
          <w:rFonts w:ascii="Aptos" w:hAnsi="Aptos" w:cs="Arial"/>
          <w:lang w:val="es-ES"/>
        </w:rPr>
        <w:t>,</w:t>
      </w:r>
      <w:r w:rsidRPr="007119DD">
        <w:rPr>
          <w:rFonts w:ascii="Aptos" w:hAnsi="Aptos" w:cs="Arial"/>
          <w:lang w:val="es-ES"/>
        </w:rPr>
        <w:t xml:space="preserve"> por medio de la formalización de </w:t>
      </w:r>
      <w:r w:rsidR="00CA757A" w:rsidRPr="007119DD">
        <w:rPr>
          <w:rFonts w:ascii="Aptos" w:hAnsi="Aptos" w:cs="Arial"/>
          <w:lang w:val="es-ES"/>
        </w:rPr>
        <w:t xml:space="preserve">la Nota Convertible </w:t>
      </w:r>
      <w:r w:rsidRPr="007119DD">
        <w:rPr>
          <w:rFonts w:ascii="Aptos" w:hAnsi="Aptos" w:cs="Arial"/>
          <w:lang w:val="es-ES"/>
        </w:rPr>
        <w:t xml:space="preserve">(préstamo convertible en capital) </w:t>
      </w:r>
      <w:r w:rsidR="00CA757A" w:rsidRPr="007119DD">
        <w:rPr>
          <w:rFonts w:ascii="Aptos" w:hAnsi="Aptos" w:cs="Arial"/>
          <w:lang w:val="es-ES"/>
        </w:rPr>
        <w:t xml:space="preserve">descrita en el apartado </w:t>
      </w:r>
      <w:r w:rsidR="00CA757A" w:rsidRPr="007119DD">
        <w:rPr>
          <w:rFonts w:ascii="Aptos" w:hAnsi="Aptos" w:cs="Arial"/>
          <w:b/>
          <w:lang w:val="es-ES"/>
        </w:rPr>
        <w:t>C</w:t>
      </w:r>
      <w:r w:rsidR="00CA757A" w:rsidRPr="007119DD">
        <w:rPr>
          <w:rFonts w:ascii="Aptos" w:hAnsi="Aptos" w:cs="Arial"/>
          <w:lang w:val="es-ES"/>
        </w:rPr>
        <w:t>, y que se suscribe en este acto.</w:t>
      </w:r>
    </w:p>
    <w:p w14:paraId="149C80C2" w14:textId="1C888855" w:rsidR="0058490C" w:rsidRPr="00EA22CE" w:rsidRDefault="0058490C" w:rsidP="0058490C">
      <w:pPr>
        <w:pStyle w:val="ListParagraph"/>
        <w:numPr>
          <w:ilvl w:val="0"/>
          <w:numId w:val="28"/>
        </w:numPr>
        <w:suppressAutoHyphens w:val="0"/>
        <w:jc w:val="both"/>
        <w:rPr>
          <w:rFonts w:ascii="Aptos" w:hAnsi="Aptos" w:cs="Arial"/>
          <w:lang w:val="es-ES"/>
        </w:rPr>
      </w:pPr>
      <w:r w:rsidRPr="00EA22CE">
        <w:rPr>
          <w:rFonts w:ascii="Aptos" w:hAnsi="Aptos" w:cs="Arial"/>
          <w:lang w:val="es-ES"/>
        </w:rPr>
        <w:t xml:space="preserve">El importe de </w:t>
      </w:r>
      <w:r w:rsidR="0088434D" w:rsidRPr="0088434D">
        <w:rPr>
          <w:rFonts w:ascii="Aptos" w:hAnsi="Aptos" w:cs="Arial"/>
          <w:b/>
          <w:bCs/>
          <w:highlight w:val="yellow"/>
          <w:lang w:val="es-ES"/>
        </w:rPr>
        <w:t>[*]</w:t>
      </w:r>
      <w:r w:rsidR="0088434D" w:rsidRPr="007B639A">
        <w:rPr>
          <w:rFonts w:ascii="Aptos" w:hAnsi="Aptos" w:cs="Arial"/>
          <w:b/>
          <w:bCs/>
        </w:rPr>
        <w:t xml:space="preserve"> EUROS (</w:t>
      </w:r>
      <w:r w:rsidR="0088434D" w:rsidRPr="0088434D">
        <w:rPr>
          <w:rFonts w:ascii="Aptos" w:hAnsi="Aptos" w:cs="Arial"/>
          <w:b/>
          <w:bCs/>
          <w:highlight w:val="yellow"/>
        </w:rPr>
        <w:t>[*]</w:t>
      </w:r>
      <w:r w:rsidR="0088434D" w:rsidRPr="007B639A">
        <w:rPr>
          <w:rFonts w:ascii="Aptos" w:hAnsi="Aptos" w:cs="Arial"/>
          <w:b/>
          <w:bCs/>
        </w:rPr>
        <w:t xml:space="preserve"> €)</w:t>
      </w:r>
      <w:r w:rsidRPr="00EA22CE">
        <w:rPr>
          <w:rFonts w:ascii="Aptos" w:hAnsi="Aptos" w:cs="Arial"/>
          <w:b/>
          <w:bCs/>
          <w:lang w:val="es-ES"/>
        </w:rPr>
        <w:t>,</w:t>
      </w:r>
      <w:r w:rsidRPr="00EA22CE">
        <w:rPr>
          <w:rFonts w:ascii="Aptos" w:hAnsi="Aptos" w:cs="Arial"/>
          <w:lang w:val="es-ES"/>
        </w:rPr>
        <w:t xml:space="preserve"> equivalente al </w:t>
      </w:r>
      <w:r w:rsidR="005208EC" w:rsidRPr="00EA22CE">
        <w:rPr>
          <w:rFonts w:ascii="Aptos" w:hAnsi="Aptos" w:cs="Arial"/>
          <w:b/>
          <w:bCs/>
          <w:lang w:val="es-ES"/>
        </w:rPr>
        <w:t>70</w:t>
      </w:r>
      <w:r w:rsidRPr="00EA22CE">
        <w:rPr>
          <w:rFonts w:ascii="Aptos" w:hAnsi="Aptos" w:cs="Arial"/>
          <w:b/>
          <w:bCs/>
          <w:lang w:val="es-ES"/>
        </w:rPr>
        <w:t>%</w:t>
      </w:r>
      <w:r w:rsidRPr="00EA22CE">
        <w:rPr>
          <w:rFonts w:ascii="Aptos" w:hAnsi="Aptos" w:cs="Arial"/>
          <w:lang w:val="es-ES"/>
        </w:rPr>
        <w:t xml:space="preserve"> del total de la Inversión, por medio de la formalización de la </w:t>
      </w:r>
      <w:r w:rsidR="00A64D91" w:rsidRPr="00EA22CE">
        <w:rPr>
          <w:rFonts w:ascii="Aptos" w:hAnsi="Aptos" w:cs="Arial"/>
          <w:lang w:val="es-ES"/>
        </w:rPr>
        <w:t xml:space="preserve">segunda </w:t>
      </w:r>
      <w:r w:rsidRPr="00EA22CE">
        <w:rPr>
          <w:rFonts w:ascii="Aptos" w:hAnsi="Aptos" w:cs="Arial"/>
          <w:lang w:val="es-ES"/>
        </w:rPr>
        <w:t xml:space="preserve">Nota Convertible (préstamo </w:t>
      </w:r>
      <w:r w:rsidRPr="00EA22CE">
        <w:rPr>
          <w:rFonts w:ascii="Aptos" w:hAnsi="Aptos" w:cs="Arial"/>
          <w:lang w:val="es-ES"/>
        </w:rPr>
        <w:lastRenderedPageBreak/>
        <w:t xml:space="preserve">convertible en capital) descrita en el apartado </w:t>
      </w:r>
      <w:r w:rsidR="00A64D91" w:rsidRPr="00EA22CE">
        <w:rPr>
          <w:rFonts w:ascii="Aptos" w:hAnsi="Aptos" w:cs="Arial"/>
          <w:b/>
          <w:bCs/>
          <w:lang w:val="es-ES"/>
        </w:rPr>
        <w:t>D</w:t>
      </w:r>
      <w:r w:rsidRPr="00EA22CE">
        <w:rPr>
          <w:rFonts w:ascii="Aptos" w:hAnsi="Aptos" w:cs="Arial"/>
          <w:lang w:val="es-ES"/>
        </w:rPr>
        <w:t>, y que se suscrib</w:t>
      </w:r>
      <w:r w:rsidR="005A3535" w:rsidRPr="00EA22CE">
        <w:rPr>
          <w:rFonts w:ascii="Aptos" w:hAnsi="Aptos" w:cs="Arial"/>
          <w:lang w:val="es-ES"/>
        </w:rPr>
        <w:t xml:space="preserve">irá, como muy tarde, el día </w:t>
      </w:r>
      <w:r w:rsidR="0088434D" w:rsidRPr="0088434D">
        <w:rPr>
          <w:rFonts w:ascii="Aptos" w:hAnsi="Aptos" w:cs="Arial"/>
          <w:b/>
          <w:bCs/>
          <w:highlight w:val="yellow"/>
          <w:lang w:val="es-ES"/>
        </w:rPr>
        <w:t>[*]</w:t>
      </w:r>
      <w:r w:rsidR="0013662B" w:rsidRPr="00EA22CE">
        <w:rPr>
          <w:rFonts w:ascii="Aptos" w:hAnsi="Aptos" w:cs="Arial"/>
          <w:b/>
          <w:bCs/>
          <w:lang w:val="es-ES"/>
        </w:rPr>
        <w:t xml:space="preserve"> de </w:t>
      </w:r>
      <w:r w:rsidR="0088434D" w:rsidRPr="0088434D">
        <w:rPr>
          <w:rFonts w:ascii="Aptos" w:hAnsi="Aptos" w:cs="Arial"/>
          <w:b/>
          <w:bCs/>
          <w:highlight w:val="yellow"/>
          <w:lang w:val="es-ES"/>
        </w:rPr>
        <w:t>[*]</w:t>
      </w:r>
      <w:r w:rsidR="0088434D" w:rsidRPr="00EA22CE">
        <w:rPr>
          <w:rFonts w:ascii="Aptos" w:hAnsi="Aptos" w:cs="Arial"/>
          <w:b/>
          <w:bCs/>
          <w:lang w:val="es-ES"/>
        </w:rPr>
        <w:t xml:space="preserve"> </w:t>
      </w:r>
      <w:r w:rsidR="0013662B" w:rsidRPr="00EA22CE">
        <w:rPr>
          <w:rFonts w:ascii="Aptos" w:hAnsi="Aptos" w:cs="Arial"/>
          <w:b/>
          <w:bCs/>
          <w:lang w:val="es-ES"/>
        </w:rPr>
        <w:t>de</w:t>
      </w:r>
      <w:r w:rsidR="00D63573" w:rsidRPr="00EA22CE">
        <w:rPr>
          <w:rFonts w:ascii="Aptos" w:hAnsi="Aptos" w:cs="Arial"/>
          <w:b/>
          <w:bCs/>
          <w:lang w:val="es-ES"/>
        </w:rPr>
        <w:t xml:space="preserve"> </w:t>
      </w:r>
      <w:r w:rsidR="0088434D" w:rsidRPr="0088434D">
        <w:rPr>
          <w:rFonts w:ascii="Aptos" w:hAnsi="Aptos" w:cs="Arial"/>
          <w:b/>
          <w:bCs/>
          <w:highlight w:val="yellow"/>
          <w:lang w:val="es-ES"/>
        </w:rPr>
        <w:t>[*]</w:t>
      </w:r>
      <w:r w:rsidR="00D63573" w:rsidRPr="00EA22CE">
        <w:rPr>
          <w:rFonts w:ascii="Aptos" w:hAnsi="Aptos" w:cs="Arial"/>
          <w:lang w:val="es-ES"/>
        </w:rPr>
        <w:t>.</w:t>
      </w:r>
    </w:p>
    <w:bookmarkEnd w:id="2"/>
    <w:p w14:paraId="68680679" w14:textId="197E1EB4" w:rsidR="00C4563E" w:rsidRPr="007119DD" w:rsidRDefault="00CA757A" w:rsidP="00974874">
      <w:pPr>
        <w:pStyle w:val="ListParagraph"/>
        <w:numPr>
          <w:ilvl w:val="0"/>
          <w:numId w:val="24"/>
        </w:numPr>
        <w:suppressAutoHyphens w:val="0"/>
        <w:jc w:val="both"/>
        <w:rPr>
          <w:rFonts w:ascii="Aptos" w:hAnsi="Aptos" w:cs="Arial"/>
          <w:lang w:val="es-ES"/>
        </w:rPr>
      </w:pPr>
      <w:r w:rsidRPr="007119DD">
        <w:rPr>
          <w:rFonts w:ascii="Aptos" w:hAnsi="Aptos" w:cs="Arial"/>
          <w:lang w:val="es-ES"/>
        </w:rPr>
        <w:t xml:space="preserve">El compromiso del Inversor de suscribir un Pacto de Socios en las condiciones principales descritas en el apartado </w:t>
      </w:r>
      <w:r w:rsidR="00190B31" w:rsidRPr="007119DD">
        <w:rPr>
          <w:rFonts w:ascii="Aptos" w:hAnsi="Aptos" w:cs="Arial"/>
          <w:b/>
          <w:lang w:val="es-ES"/>
        </w:rPr>
        <w:t>E</w:t>
      </w:r>
      <w:r w:rsidRPr="007119DD">
        <w:rPr>
          <w:rFonts w:ascii="Aptos" w:hAnsi="Aptos" w:cs="Arial"/>
          <w:lang w:val="es-ES"/>
        </w:rPr>
        <w:t>.</w:t>
      </w:r>
      <w:r w:rsidR="00C4563E" w:rsidRPr="007119DD">
        <w:rPr>
          <w:rFonts w:ascii="Aptos" w:hAnsi="Aptos" w:cs="Arial"/>
          <w:lang w:val="es-ES"/>
        </w:rPr>
        <w:t xml:space="preserve"> </w:t>
      </w:r>
    </w:p>
    <w:p w14:paraId="79CD2E5D" w14:textId="77777777" w:rsidR="00C4563E" w:rsidRPr="007119DD" w:rsidRDefault="00C4563E" w:rsidP="00507160">
      <w:pPr>
        <w:suppressAutoHyphens w:val="0"/>
        <w:rPr>
          <w:rFonts w:ascii="Aptos" w:hAnsi="Aptos" w:cs="Arial"/>
          <w:sz w:val="22"/>
          <w:szCs w:val="22"/>
          <w:lang w:val="es-ES"/>
        </w:rPr>
      </w:pPr>
    </w:p>
    <w:tbl>
      <w:tblPr>
        <w:tblStyle w:val="TableGrid"/>
        <w:tblW w:w="0" w:type="auto"/>
        <w:tblLook w:val="04A0" w:firstRow="1" w:lastRow="0" w:firstColumn="1" w:lastColumn="0" w:noHBand="0" w:noVBand="1"/>
      </w:tblPr>
      <w:tblGrid>
        <w:gridCol w:w="8504"/>
      </w:tblGrid>
      <w:tr w:rsidR="00A404F9" w:rsidRPr="007119DD" w14:paraId="1854897F" w14:textId="77777777" w:rsidTr="00FE7FBE">
        <w:tc>
          <w:tcPr>
            <w:tcW w:w="8644" w:type="dxa"/>
            <w:tcBorders>
              <w:top w:val="nil"/>
              <w:left w:val="nil"/>
              <w:bottom w:val="single" w:sz="4" w:space="0" w:color="FF0000"/>
              <w:right w:val="nil"/>
            </w:tcBorders>
          </w:tcPr>
          <w:p w14:paraId="4FB901CE" w14:textId="77777777" w:rsidR="00A404F9" w:rsidRPr="007119DD" w:rsidRDefault="00A404F9" w:rsidP="00FE7FBE">
            <w:pPr>
              <w:rPr>
                <w:rFonts w:ascii="Aptos" w:eastAsia="Calibri" w:hAnsi="Aptos" w:cs="Arial"/>
                <w:b/>
                <w:sz w:val="22"/>
                <w:szCs w:val="22"/>
                <w:lang w:val="es-ES"/>
              </w:rPr>
            </w:pPr>
          </w:p>
          <w:p w14:paraId="07872437" w14:textId="67E6DF7F" w:rsidR="00A404F9" w:rsidRPr="007119DD" w:rsidRDefault="00A404F9" w:rsidP="00FE7FBE">
            <w:pPr>
              <w:rPr>
                <w:rFonts w:ascii="Aptos" w:eastAsia="Calibri" w:hAnsi="Aptos" w:cs="Arial"/>
                <w:b/>
                <w:sz w:val="22"/>
                <w:szCs w:val="22"/>
                <w:lang w:val="es-ES"/>
              </w:rPr>
            </w:pPr>
            <w:r w:rsidRPr="007119DD">
              <w:rPr>
                <w:rFonts w:ascii="Aptos" w:eastAsia="Calibri" w:hAnsi="Aptos" w:cs="Arial"/>
                <w:b/>
                <w:sz w:val="22"/>
                <w:szCs w:val="22"/>
                <w:lang w:val="es-ES"/>
              </w:rPr>
              <w:t>Prevención de Blanqueo de Capitales</w:t>
            </w:r>
          </w:p>
          <w:p w14:paraId="6685066E" w14:textId="77777777" w:rsidR="00A404F9" w:rsidRPr="007119DD" w:rsidRDefault="00A404F9" w:rsidP="00FE7FBE">
            <w:pPr>
              <w:rPr>
                <w:rFonts w:ascii="Aptos" w:eastAsia="Calibri" w:hAnsi="Aptos" w:cs="Arial"/>
                <w:sz w:val="22"/>
                <w:szCs w:val="22"/>
                <w:lang w:val="es-ES"/>
              </w:rPr>
            </w:pPr>
          </w:p>
        </w:tc>
      </w:tr>
    </w:tbl>
    <w:p w14:paraId="7E2B9750" w14:textId="77777777" w:rsidR="00A404F9" w:rsidRPr="007119DD" w:rsidRDefault="00A404F9" w:rsidP="00A404F9">
      <w:pPr>
        <w:suppressAutoHyphens w:val="0"/>
        <w:rPr>
          <w:rFonts w:ascii="Aptos" w:hAnsi="Aptos" w:cs="Arial"/>
          <w:sz w:val="22"/>
          <w:szCs w:val="22"/>
          <w:lang w:val="es-ES"/>
        </w:rPr>
      </w:pPr>
    </w:p>
    <w:p w14:paraId="2F172C6F" w14:textId="2C0D4153" w:rsidR="00B53803" w:rsidRPr="007119DD" w:rsidRDefault="00CF0CFC" w:rsidP="00B53803">
      <w:pPr>
        <w:suppressAutoHyphens w:val="0"/>
        <w:spacing w:line="276" w:lineRule="auto"/>
        <w:jc w:val="both"/>
        <w:rPr>
          <w:rFonts w:ascii="Aptos" w:hAnsi="Aptos" w:cs="Arial"/>
          <w:sz w:val="22"/>
          <w:szCs w:val="22"/>
          <w:lang w:val="es-ES"/>
        </w:rPr>
      </w:pPr>
      <w:r w:rsidRPr="007119DD">
        <w:rPr>
          <w:rFonts w:ascii="Aptos" w:hAnsi="Aptos" w:cs="Arial"/>
          <w:sz w:val="22"/>
          <w:szCs w:val="22"/>
          <w:lang w:val="es-ES"/>
        </w:rPr>
        <w:t xml:space="preserve">PROVALIX </w:t>
      </w:r>
      <w:r w:rsidR="00A35484">
        <w:rPr>
          <w:rFonts w:ascii="Aptos" w:hAnsi="Aptos" w:cs="Arial"/>
          <w:sz w:val="22"/>
          <w:szCs w:val="22"/>
          <w:lang w:val="es-ES"/>
        </w:rPr>
        <w:t xml:space="preserve">PROMOCIONES </w:t>
      </w:r>
      <w:r w:rsidR="0088434D" w:rsidRPr="0088434D">
        <w:rPr>
          <w:rFonts w:ascii="Aptos" w:hAnsi="Aptos" w:cs="Arial"/>
          <w:sz w:val="22"/>
          <w:szCs w:val="22"/>
          <w:highlight w:val="yellow"/>
          <w:lang w:val="es-ES"/>
        </w:rPr>
        <w:t>[*]</w:t>
      </w:r>
      <w:r w:rsidRPr="007119DD">
        <w:rPr>
          <w:rFonts w:ascii="Aptos" w:hAnsi="Aptos" w:cs="Arial"/>
          <w:sz w:val="22"/>
          <w:szCs w:val="22"/>
          <w:lang w:val="es-ES"/>
        </w:rPr>
        <w:t>, S.L</w:t>
      </w:r>
      <w:r w:rsidR="00A404F9" w:rsidRPr="007119DD">
        <w:rPr>
          <w:rFonts w:ascii="Aptos" w:hAnsi="Aptos" w:cs="Arial"/>
          <w:sz w:val="22"/>
          <w:szCs w:val="22"/>
          <w:lang w:val="es-ES"/>
        </w:rPr>
        <w:t>, declara que es un sujeto obligado a la normativa de blanqueo de capitales de conformidad con la Ley 10/2010, de 28 de abril, de prevención del blanqueo de capitales y de la financiación del terrorismo</w:t>
      </w:r>
      <w:r w:rsidR="00B53803" w:rsidRPr="007119DD">
        <w:rPr>
          <w:rFonts w:ascii="Aptos" w:hAnsi="Aptos" w:cs="Arial"/>
          <w:sz w:val="22"/>
          <w:szCs w:val="22"/>
          <w:lang w:val="es-ES"/>
        </w:rPr>
        <w:t>, y deberá cumplir, entre otros requisitos con los deberes de diligencia debida que la normativa impone, como obtener de sus clientes su documentación identificativa, así como información suficiente para conocer el origen de los fondos utilizados para realizar la inversión, la naturaleza de su actividad profesional o empresarial; sin todo ello, la inversión no podrá realizarse.</w:t>
      </w:r>
    </w:p>
    <w:p w14:paraId="27107C83" w14:textId="77777777" w:rsidR="00B53803" w:rsidRPr="007119DD" w:rsidRDefault="00B53803" w:rsidP="00B53803">
      <w:pPr>
        <w:suppressAutoHyphens w:val="0"/>
        <w:spacing w:line="276" w:lineRule="auto"/>
        <w:jc w:val="both"/>
        <w:rPr>
          <w:rFonts w:ascii="Aptos" w:hAnsi="Aptos" w:cs="Arial"/>
          <w:sz w:val="22"/>
          <w:szCs w:val="22"/>
          <w:lang w:val="es-ES"/>
        </w:rPr>
      </w:pPr>
    </w:p>
    <w:p w14:paraId="3E856D6E" w14:textId="095FD7FA" w:rsidR="00B53803" w:rsidRPr="007119DD" w:rsidRDefault="00B53803" w:rsidP="00B53803">
      <w:pPr>
        <w:suppressAutoHyphens w:val="0"/>
        <w:spacing w:line="276" w:lineRule="auto"/>
        <w:jc w:val="both"/>
        <w:rPr>
          <w:rFonts w:ascii="Aptos" w:hAnsi="Aptos" w:cs="Arial"/>
          <w:sz w:val="22"/>
          <w:szCs w:val="22"/>
          <w:lang w:val="es-ES"/>
        </w:rPr>
      </w:pPr>
      <w:r w:rsidRPr="007119DD">
        <w:rPr>
          <w:rFonts w:ascii="Aptos" w:hAnsi="Aptos" w:cs="Arial"/>
          <w:sz w:val="22"/>
          <w:szCs w:val="22"/>
          <w:lang w:val="es-ES"/>
        </w:rPr>
        <w:t xml:space="preserve">El inversor, para colaborar en el cumplimiento de la normativa sobre prevención de blanqueo de capitales, declara en este acto que el origen de los fondos utilizados para realizar la inversión es legítimo y que, por tanto, no tiene ninguna relación con dinero, capitales, bienes, fondos, activos, beneficios, valores o títulos procedentes de actividades delictivas según la normativa penal vigente, y se compromete a facilitar la documentación e información </w:t>
      </w:r>
      <w:r w:rsidR="008B2D6B" w:rsidRPr="007119DD">
        <w:rPr>
          <w:rFonts w:ascii="Aptos" w:hAnsi="Aptos" w:cs="Arial"/>
          <w:sz w:val="22"/>
          <w:szCs w:val="22"/>
          <w:lang w:val="es-ES"/>
        </w:rPr>
        <w:t xml:space="preserve">que </w:t>
      </w:r>
      <w:r w:rsidR="007A6CB6" w:rsidRPr="007119DD">
        <w:rPr>
          <w:rFonts w:ascii="Aptos" w:hAnsi="Aptos" w:cs="Arial"/>
          <w:sz w:val="22"/>
          <w:szCs w:val="22"/>
          <w:lang w:val="es-ES"/>
        </w:rPr>
        <w:t>se</w:t>
      </w:r>
      <w:r w:rsidRPr="007119DD">
        <w:rPr>
          <w:rFonts w:ascii="Aptos" w:hAnsi="Aptos" w:cs="Arial"/>
          <w:sz w:val="22"/>
          <w:szCs w:val="22"/>
          <w:lang w:val="es-ES"/>
        </w:rPr>
        <w:t xml:space="preserve"> le solicite, con la finalidad exclusiva de cumplir con las obligaciones de diligencia debida impuestas por la normativa referida.</w:t>
      </w:r>
    </w:p>
    <w:p w14:paraId="1FC3E583" w14:textId="77777777" w:rsidR="00B53803" w:rsidRPr="007119DD" w:rsidRDefault="00B53803" w:rsidP="00B53803">
      <w:pPr>
        <w:suppressAutoHyphens w:val="0"/>
        <w:spacing w:line="276" w:lineRule="auto"/>
        <w:jc w:val="both"/>
        <w:rPr>
          <w:rFonts w:ascii="Aptos" w:hAnsi="Aptos" w:cs="Arial"/>
          <w:sz w:val="22"/>
          <w:szCs w:val="22"/>
          <w:lang w:val="es-ES"/>
        </w:rPr>
      </w:pPr>
    </w:p>
    <w:p w14:paraId="3948902E" w14:textId="18A2B8C8" w:rsidR="00B53803" w:rsidRPr="007119DD" w:rsidRDefault="00117887" w:rsidP="00B53803">
      <w:pPr>
        <w:suppressAutoHyphens w:val="0"/>
        <w:spacing w:line="276" w:lineRule="auto"/>
        <w:jc w:val="both"/>
        <w:rPr>
          <w:rFonts w:ascii="Aptos" w:hAnsi="Aptos" w:cs="Arial"/>
          <w:sz w:val="22"/>
          <w:szCs w:val="22"/>
          <w:lang w:val="es-ES"/>
        </w:rPr>
      </w:pPr>
      <w:r w:rsidRPr="007119DD">
        <w:rPr>
          <w:rFonts w:ascii="Aptos" w:hAnsi="Aptos" w:cs="Arial"/>
          <w:sz w:val="22"/>
          <w:szCs w:val="22"/>
          <w:lang w:val="es-ES"/>
        </w:rPr>
        <w:t>El inversor</w:t>
      </w:r>
      <w:r w:rsidR="00B53803" w:rsidRPr="007119DD">
        <w:rPr>
          <w:rFonts w:ascii="Aptos" w:hAnsi="Aptos" w:cs="Arial"/>
          <w:sz w:val="22"/>
          <w:szCs w:val="22"/>
          <w:lang w:val="es-ES"/>
        </w:rPr>
        <w:t xml:space="preserve"> se compromete a facilitar la documentación actualizada relativa a datos de identificación, titularidad real, declaraciones, naturaleza de la actividad de negocio o ingresos, así como otra documentación de comprobación requerida</w:t>
      </w:r>
      <w:r w:rsidR="006A2926" w:rsidRPr="007119DD">
        <w:rPr>
          <w:rFonts w:ascii="Aptos" w:hAnsi="Aptos" w:cs="Arial"/>
          <w:sz w:val="22"/>
          <w:szCs w:val="22"/>
          <w:lang w:val="es-ES"/>
        </w:rPr>
        <w:t>.</w:t>
      </w:r>
      <w:r w:rsidR="008B2D6B" w:rsidRPr="007119DD">
        <w:rPr>
          <w:rFonts w:ascii="Aptos" w:hAnsi="Aptos" w:cs="Arial"/>
          <w:sz w:val="22"/>
          <w:szCs w:val="22"/>
          <w:lang w:val="es-ES"/>
        </w:rPr>
        <w:t xml:space="preserve"> Asimismo, se compromete a cumplimentar en este acto el formulario KYC (Know Your Customer)</w:t>
      </w:r>
      <w:r w:rsidR="00967B98" w:rsidRPr="007119DD">
        <w:rPr>
          <w:rFonts w:ascii="Aptos" w:hAnsi="Aptos"/>
          <w:sz w:val="22"/>
          <w:szCs w:val="22"/>
          <w:lang w:val="es-ES"/>
        </w:rPr>
        <w:t>.</w:t>
      </w:r>
    </w:p>
    <w:p w14:paraId="2FD01A64" w14:textId="77777777" w:rsidR="00B53803" w:rsidRPr="007119DD" w:rsidRDefault="00B53803" w:rsidP="00B53803">
      <w:pPr>
        <w:suppressAutoHyphens w:val="0"/>
        <w:spacing w:line="276" w:lineRule="auto"/>
        <w:jc w:val="both"/>
        <w:rPr>
          <w:rFonts w:ascii="Aptos" w:hAnsi="Aptos" w:cs="Arial"/>
          <w:sz w:val="22"/>
          <w:szCs w:val="22"/>
          <w:lang w:val="es-ES"/>
        </w:rPr>
      </w:pPr>
    </w:p>
    <w:p w14:paraId="5D913476" w14:textId="1BDCAC70" w:rsidR="00B53803" w:rsidRPr="007119DD" w:rsidRDefault="00522ABF" w:rsidP="00B53803">
      <w:pPr>
        <w:suppressAutoHyphens w:val="0"/>
        <w:spacing w:line="276" w:lineRule="auto"/>
        <w:jc w:val="both"/>
        <w:rPr>
          <w:rFonts w:ascii="Aptos" w:hAnsi="Aptos" w:cs="Arial"/>
          <w:sz w:val="22"/>
          <w:szCs w:val="22"/>
          <w:lang w:val="es-ES"/>
        </w:rPr>
      </w:pPr>
      <w:r w:rsidRPr="007119DD">
        <w:rPr>
          <w:rFonts w:ascii="Aptos" w:hAnsi="Aptos" w:cs="Arial"/>
          <w:sz w:val="22"/>
          <w:szCs w:val="22"/>
          <w:lang w:val="es-ES"/>
        </w:rPr>
        <w:t>El inversor</w:t>
      </w:r>
      <w:r w:rsidR="00B53803" w:rsidRPr="007119DD">
        <w:rPr>
          <w:rFonts w:ascii="Aptos" w:hAnsi="Aptos" w:cs="Arial"/>
          <w:sz w:val="22"/>
          <w:szCs w:val="22"/>
          <w:lang w:val="es-ES"/>
        </w:rPr>
        <w:t xml:space="preserve"> queda informad</w:t>
      </w:r>
      <w:r w:rsidRPr="007119DD">
        <w:rPr>
          <w:rFonts w:ascii="Aptos" w:hAnsi="Aptos" w:cs="Arial"/>
          <w:sz w:val="22"/>
          <w:szCs w:val="22"/>
          <w:lang w:val="es-ES"/>
        </w:rPr>
        <w:t>o</w:t>
      </w:r>
      <w:r w:rsidR="00B53803" w:rsidRPr="007119DD">
        <w:rPr>
          <w:rFonts w:ascii="Aptos" w:hAnsi="Aptos" w:cs="Arial"/>
          <w:sz w:val="22"/>
          <w:szCs w:val="22"/>
          <w:lang w:val="es-ES"/>
        </w:rPr>
        <w:t xml:space="preserve"> de que, en cumplimiento de la Ley referida, </w:t>
      </w:r>
      <w:r w:rsidR="007A6CB6" w:rsidRPr="007119DD">
        <w:rPr>
          <w:rFonts w:ascii="Aptos" w:hAnsi="Aptos" w:cs="Arial"/>
          <w:sz w:val="22"/>
          <w:szCs w:val="22"/>
          <w:lang w:val="es-ES"/>
        </w:rPr>
        <w:t>se le</w:t>
      </w:r>
      <w:r w:rsidRPr="007119DD">
        <w:rPr>
          <w:rFonts w:ascii="Aptos" w:hAnsi="Aptos" w:cs="Arial"/>
          <w:sz w:val="22"/>
          <w:szCs w:val="22"/>
          <w:lang w:val="es-ES"/>
        </w:rPr>
        <w:t xml:space="preserve"> </w:t>
      </w:r>
      <w:r w:rsidR="00B53803" w:rsidRPr="007119DD">
        <w:rPr>
          <w:rFonts w:ascii="Aptos" w:hAnsi="Aptos" w:cs="Arial"/>
          <w:sz w:val="22"/>
          <w:szCs w:val="22"/>
          <w:lang w:val="es-ES"/>
        </w:rPr>
        <w:t>podrá requerir en cualquier momento información, justificación, documentación actualizada o adicional sobre la información entregada.</w:t>
      </w:r>
    </w:p>
    <w:p w14:paraId="26966D4F" w14:textId="77777777" w:rsidR="00B53803" w:rsidRPr="007119DD" w:rsidRDefault="00B53803" w:rsidP="00B53803">
      <w:pPr>
        <w:suppressAutoHyphens w:val="0"/>
        <w:spacing w:line="276" w:lineRule="auto"/>
        <w:jc w:val="both"/>
        <w:rPr>
          <w:rFonts w:ascii="Aptos" w:hAnsi="Aptos" w:cs="Arial"/>
          <w:sz w:val="22"/>
          <w:szCs w:val="22"/>
          <w:lang w:val="es-ES"/>
        </w:rPr>
      </w:pPr>
    </w:p>
    <w:p w14:paraId="6958D185" w14:textId="7D29A808" w:rsidR="00A404F9" w:rsidRPr="007119DD" w:rsidRDefault="00522ABF" w:rsidP="00B53803">
      <w:pPr>
        <w:suppressAutoHyphens w:val="0"/>
        <w:spacing w:line="276" w:lineRule="auto"/>
        <w:jc w:val="both"/>
        <w:rPr>
          <w:rFonts w:ascii="Aptos" w:hAnsi="Aptos" w:cs="Arial"/>
          <w:sz w:val="22"/>
          <w:szCs w:val="22"/>
          <w:lang w:val="es-ES"/>
        </w:rPr>
      </w:pPr>
      <w:r w:rsidRPr="007119DD">
        <w:rPr>
          <w:rFonts w:ascii="Aptos" w:hAnsi="Aptos" w:cs="Arial"/>
          <w:sz w:val="22"/>
          <w:szCs w:val="22"/>
          <w:lang w:val="es-ES"/>
        </w:rPr>
        <w:t>El inversor</w:t>
      </w:r>
      <w:r w:rsidR="00B53803" w:rsidRPr="007119DD">
        <w:rPr>
          <w:rFonts w:ascii="Aptos" w:hAnsi="Aptos" w:cs="Arial"/>
          <w:sz w:val="22"/>
          <w:szCs w:val="22"/>
          <w:lang w:val="es-ES"/>
        </w:rPr>
        <w:t xml:space="preserve">, mediante el presente acto, manifiesta expresamente que conoce y acepta que el cumplimiento de la obligación de prevención de blanqueo de dinero es una condición indispensable o requisito previo e ineludible para </w:t>
      </w:r>
      <w:r w:rsidRPr="007119DD">
        <w:rPr>
          <w:rFonts w:ascii="Aptos" w:hAnsi="Aptos" w:cs="Arial"/>
          <w:sz w:val="22"/>
          <w:szCs w:val="22"/>
          <w:lang w:val="es-ES"/>
        </w:rPr>
        <w:t>realizar la inversión</w:t>
      </w:r>
      <w:r w:rsidR="00B53803" w:rsidRPr="007119DD">
        <w:rPr>
          <w:rFonts w:ascii="Aptos" w:hAnsi="Aptos" w:cs="Arial"/>
          <w:sz w:val="22"/>
          <w:szCs w:val="22"/>
          <w:lang w:val="es-ES"/>
        </w:rPr>
        <w:t xml:space="preserve"> y que, por tanto,</w:t>
      </w:r>
      <w:r w:rsidR="00635BE9" w:rsidRPr="007119DD">
        <w:rPr>
          <w:rFonts w:ascii="Aptos" w:hAnsi="Aptos" w:cs="Arial"/>
          <w:sz w:val="22"/>
          <w:szCs w:val="22"/>
          <w:lang w:val="es-ES"/>
        </w:rPr>
        <w:t xml:space="preserve"> </w:t>
      </w:r>
      <w:r w:rsidR="00CF0CFC" w:rsidRPr="007119DD">
        <w:rPr>
          <w:rFonts w:ascii="Aptos" w:hAnsi="Aptos" w:cs="Arial"/>
          <w:sz w:val="22"/>
          <w:szCs w:val="22"/>
          <w:lang w:val="es-ES"/>
        </w:rPr>
        <w:t xml:space="preserve">PROVALIX </w:t>
      </w:r>
      <w:r w:rsidR="00A35484">
        <w:rPr>
          <w:rFonts w:ascii="Aptos" w:hAnsi="Aptos" w:cs="Arial"/>
          <w:sz w:val="22"/>
          <w:szCs w:val="22"/>
          <w:lang w:val="es-ES"/>
        </w:rPr>
        <w:t xml:space="preserve">PROMOCIONES </w:t>
      </w:r>
      <w:r w:rsidR="0088434D" w:rsidRPr="0088434D">
        <w:rPr>
          <w:rFonts w:ascii="Aptos" w:hAnsi="Aptos" w:cs="Arial"/>
          <w:sz w:val="22"/>
          <w:szCs w:val="22"/>
          <w:highlight w:val="yellow"/>
        </w:rPr>
        <w:t>[*]</w:t>
      </w:r>
      <w:r w:rsidR="00CF0CFC" w:rsidRPr="007119DD">
        <w:rPr>
          <w:rFonts w:ascii="Aptos" w:hAnsi="Aptos" w:cs="Arial"/>
          <w:sz w:val="22"/>
          <w:szCs w:val="22"/>
          <w:lang w:val="es-ES"/>
        </w:rPr>
        <w:t xml:space="preserve">, S.L </w:t>
      </w:r>
      <w:r w:rsidR="001D6357" w:rsidRPr="007119DD">
        <w:rPr>
          <w:rFonts w:ascii="Aptos" w:hAnsi="Aptos" w:cs="Arial"/>
          <w:sz w:val="22"/>
          <w:szCs w:val="22"/>
          <w:lang w:val="es-ES"/>
        </w:rPr>
        <w:t xml:space="preserve">estará facultada para resolver de pleno derecho el presente </w:t>
      </w:r>
      <w:r w:rsidR="007F60A9" w:rsidRPr="007119DD">
        <w:rPr>
          <w:rFonts w:ascii="Aptos" w:hAnsi="Aptos" w:cs="Arial"/>
          <w:sz w:val="22"/>
          <w:szCs w:val="22"/>
          <w:lang w:val="es-ES"/>
        </w:rPr>
        <w:t>Protocolo de Inversión</w:t>
      </w:r>
      <w:r w:rsidR="001D6357" w:rsidRPr="007119DD">
        <w:rPr>
          <w:rFonts w:ascii="Aptos" w:hAnsi="Aptos" w:cs="Arial"/>
          <w:sz w:val="22"/>
          <w:szCs w:val="22"/>
          <w:lang w:val="es-ES"/>
        </w:rPr>
        <w:t xml:space="preserve"> si concurre alguna de las siguientes circunstancias</w:t>
      </w:r>
      <w:r w:rsidR="00B53803" w:rsidRPr="007119DD">
        <w:rPr>
          <w:rFonts w:ascii="Aptos" w:hAnsi="Aptos" w:cs="Arial"/>
          <w:sz w:val="22"/>
          <w:szCs w:val="22"/>
          <w:lang w:val="es-ES"/>
        </w:rPr>
        <w:t xml:space="preserve">: (i) que </w:t>
      </w:r>
      <w:r w:rsidRPr="007119DD">
        <w:rPr>
          <w:rFonts w:ascii="Aptos" w:hAnsi="Aptos" w:cs="Arial"/>
          <w:sz w:val="22"/>
          <w:szCs w:val="22"/>
          <w:lang w:val="es-ES"/>
        </w:rPr>
        <w:t xml:space="preserve">el inversor </w:t>
      </w:r>
      <w:r w:rsidR="00B53803" w:rsidRPr="007119DD">
        <w:rPr>
          <w:rFonts w:ascii="Aptos" w:hAnsi="Aptos" w:cs="Arial"/>
          <w:sz w:val="22"/>
          <w:szCs w:val="22"/>
          <w:lang w:val="es-ES"/>
        </w:rPr>
        <w:t xml:space="preserve">no hubiera entregado la documentación y/o información necesarias para </w:t>
      </w:r>
      <w:r w:rsidR="002827CB" w:rsidRPr="007119DD">
        <w:rPr>
          <w:rFonts w:ascii="Aptos" w:hAnsi="Aptos" w:cs="Arial"/>
          <w:sz w:val="22"/>
          <w:szCs w:val="22"/>
          <w:lang w:val="es-ES"/>
        </w:rPr>
        <w:t>poder</w:t>
      </w:r>
      <w:r w:rsidR="00B53803" w:rsidRPr="007119DD">
        <w:rPr>
          <w:rFonts w:ascii="Aptos" w:hAnsi="Aptos" w:cs="Arial"/>
          <w:sz w:val="22"/>
          <w:szCs w:val="22"/>
          <w:lang w:val="es-ES"/>
        </w:rPr>
        <w:t xml:space="preserve"> hacer la verificación del origen lícito de los fondos destinados </w:t>
      </w:r>
      <w:r w:rsidR="000456EA" w:rsidRPr="007119DD">
        <w:rPr>
          <w:rFonts w:ascii="Aptos" w:hAnsi="Aptos" w:cs="Arial"/>
          <w:sz w:val="22"/>
          <w:szCs w:val="22"/>
          <w:lang w:val="es-ES"/>
        </w:rPr>
        <w:t>a la inversión</w:t>
      </w:r>
      <w:r w:rsidR="00B53803" w:rsidRPr="007119DD">
        <w:rPr>
          <w:rFonts w:ascii="Aptos" w:hAnsi="Aptos" w:cs="Arial"/>
          <w:sz w:val="22"/>
          <w:szCs w:val="22"/>
          <w:lang w:val="es-ES"/>
        </w:rPr>
        <w:t>; (ii) que</w:t>
      </w:r>
      <w:r w:rsidR="000456EA" w:rsidRPr="007119DD">
        <w:rPr>
          <w:rFonts w:ascii="Aptos" w:hAnsi="Aptos" w:cs="Arial"/>
          <w:sz w:val="22"/>
          <w:szCs w:val="22"/>
          <w:lang w:val="es-ES"/>
        </w:rPr>
        <w:t xml:space="preserve"> </w:t>
      </w:r>
      <w:r w:rsidR="00B53803" w:rsidRPr="007119DD">
        <w:rPr>
          <w:rFonts w:ascii="Aptos" w:hAnsi="Aptos" w:cs="Arial"/>
          <w:sz w:val="22"/>
          <w:szCs w:val="22"/>
          <w:lang w:val="es-ES"/>
        </w:rPr>
        <w:t xml:space="preserve">la documentación y/o información entregada por la parte </w:t>
      </w:r>
      <w:r w:rsidR="00E866FC" w:rsidRPr="007119DD">
        <w:rPr>
          <w:rFonts w:ascii="Aptos" w:hAnsi="Aptos" w:cs="Arial"/>
          <w:sz w:val="22"/>
          <w:szCs w:val="22"/>
          <w:lang w:val="es-ES"/>
        </w:rPr>
        <w:t>inversora</w:t>
      </w:r>
      <w:r w:rsidR="00B53803" w:rsidRPr="007119DD">
        <w:rPr>
          <w:rFonts w:ascii="Aptos" w:hAnsi="Aptos" w:cs="Arial"/>
          <w:sz w:val="22"/>
          <w:szCs w:val="22"/>
          <w:lang w:val="es-ES"/>
        </w:rPr>
        <w:t xml:space="preserve"> sea insuficiente para acreditar lo anterior en atención a lo que dispone la normativa sobre prevención del blanqueo de dinero; y/o (iii) que cualquiera de los titulares reales de la parte </w:t>
      </w:r>
      <w:r w:rsidRPr="007119DD">
        <w:rPr>
          <w:rFonts w:ascii="Aptos" w:hAnsi="Aptos" w:cs="Arial"/>
          <w:sz w:val="22"/>
          <w:szCs w:val="22"/>
          <w:lang w:val="es-ES"/>
        </w:rPr>
        <w:t>inversora</w:t>
      </w:r>
      <w:r w:rsidR="00B53803" w:rsidRPr="007119DD">
        <w:rPr>
          <w:rFonts w:ascii="Aptos" w:hAnsi="Aptos" w:cs="Arial"/>
          <w:sz w:val="22"/>
          <w:szCs w:val="22"/>
          <w:lang w:val="es-ES"/>
        </w:rPr>
        <w:t xml:space="preserve"> esté </w:t>
      </w:r>
      <w:r w:rsidR="00B53803" w:rsidRPr="007119DD">
        <w:rPr>
          <w:rFonts w:ascii="Aptos" w:hAnsi="Aptos" w:cs="Arial"/>
          <w:sz w:val="22"/>
          <w:szCs w:val="22"/>
          <w:lang w:val="es-ES"/>
        </w:rPr>
        <w:lastRenderedPageBreak/>
        <w:t>siendo investigado o esté siendo acusado en cualquier causa judicial relacionada con delitos económicos</w:t>
      </w:r>
      <w:r w:rsidR="0000161F" w:rsidRPr="007119DD">
        <w:rPr>
          <w:rFonts w:ascii="Aptos" w:hAnsi="Aptos" w:cs="Arial"/>
          <w:sz w:val="22"/>
          <w:szCs w:val="22"/>
          <w:lang w:val="es-ES"/>
        </w:rPr>
        <w:t>.</w:t>
      </w:r>
    </w:p>
    <w:p w14:paraId="644EB891" w14:textId="77777777" w:rsidR="00D00BAA" w:rsidRPr="007119DD" w:rsidRDefault="00D00BAA" w:rsidP="00507160">
      <w:pPr>
        <w:suppressAutoHyphens w:val="0"/>
        <w:rPr>
          <w:rFonts w:ascii="Aptos" w:hAnsi="Aptos" w:cs="Arial"/>
          <w:sz w:val="22"/>
          <w:szCs w:val="22"/>
          <w:lang w:val="es-ES"/>
        </w:rPr>
      </w:pPr>
    </w:p>
    <w:tbl>
      <w:tblPr>
        <w:tblStyle w:val="TableGrid"/>
        <w:tblW w:w="0" w:type="auto"/>
        <w:tblLook w:val="04A0" w:firstRow="1" w:lastRow="0" w:firstColumn="1" w:lastColumn="0" w:noHBand="0" w:noVBand="1"/>
      </w:tblPr>
      <w:tblGrid>
        <w:gridCol w:w="8504"/>
      </w:tblGrid>
      <w:tr w:rsidR="00CA757A" w:rsidRPr="007119DD" w14:paraId="5EBE3DA4" w14:textId="77777777" w:rsidTr="00CA757A">
        <w:tc>
          <w:tcPr>
            <w:tcW w:w="8644" w:type="dxa"/>
            <w:tcBorders>
              <w:top w:val="nil"/>
              <w:left w:val="nil"/>
              <w:bottom w:val="single" w:sz="4" w:space="0" w:color="FF0000"/>
              <w:right w:val="nil"/>
            </w:tcBorders>
          </w:tcPr>
          <w:p w14:paraId="4F78A0E4" w14:textId="77777777" w:rsidR="00CA757A" w:rsidRPr="007119DD" w:rsidRDefault="00CA757A" w:rsidP="00CA757A">
            <w:pPr>
              <w:rPr>
                <w:rFonts w:ascii="Aptos" w:eastAsia="Calibri" w:hAnsi="Aptos" w:cs="Arial"/>
                <w:b/>
                <w:sz w:val="22"/>
                <w:szCs w:val="22"/>
                <w:lang w:val="es-ES"/>
              </w:rPr>
            </w:pPr>
          </w:p>
          <w:p w14:paraId="61C13573" w14:textId="77777777" w:rsidR="00CA757A" w:rsidRPr="007119DD" w:rsidRDefault="00CA757A" w:rsidP="00CA757A">
            <w:pPr>
              <w:rPr>
                <w:rFonts w:ascii="Aptos" w:eastAsia="Calibri" w:hAnsi="Aptos" w:cs="Arial"/>
                <w:b/>
                <w:sz w:val="22"/>
                <w:szCs w:val="22"/>
                <w:lang w:val="es-ES"/>
              </w:rPr>
            </w:pPr>
            <w:r w:rsidRPr="007119DD">
              <w:rPr>
                <w:rFonts w:ascii="Aptos" w:eastAsia="Calibri" w:hAnsi="Aptos" w:cs="Arial"/>
                <w:b/>
                <w:sz w:val="22"/>
                <w:szCs w:val="22"/>
                <w:lang w:val="es-ES"/>
              </w:rPr>
              <w:t>Consentimiento</w:t>
            </w:r>
          </w:p>
          <w:p w14:paraId="4C2C68D3" w14:textId="77777777" w:rsidR="00CA757A" w:rsidRPr="007119DD" w:rsidRDefault="00CA757A" w:rsidP="00CA757A">
            <w:pPr>
              <w:rPr>
                <w:rFonts w:ascii="Aptos" w:eastAsia="Calibri" w:hAnsi="Aptos" w:cs="Arial"/>
                <w:sz w:val="22"/>
                <w:szCs w:val="22"/>
                <w:lang w:val="es-ES"/>
              </w:rPr>
            </w:pPr>
          </w:p>
        </w:tc>
      </w:tr>
    </w:tbl>
    <w:p w14:paraId="434FB85C" w14:textId="77777777" w:rsidR="00CA757A" w:rsidRPr="007119DD" w:rsidRDefault="00CA757A" w:rsidP="00507160">
      <w:pPr>
        <w:suppressAutoHyphens w:val="0"/>
        <w:rPr>
          <w:rFonts w:ascii="Aptos" w:hAnsi="Aptos" w:cs="Arial"/>
          <w:sz w:val="22"/>
          <w:szCs w:val="22"/>
          <w:lang w:val="es-ES"/>
        </w:rPr>
      </w:pPr>
    </w:p>
    <w:p w14:paraId="64607DF5" w14:textId="03643305" w:rsidR="007E7D4C" w:rsidRPr="007119DD" w:rsidRDefault="00CA757A" w:rsidP="007E7D4C">
      <w:pPr>
        <w:suppressAutoHyphens w:val="0"/>
        <w:spacing w:line="276" w:lineRule="auto"/>
        <w:jc w:val="both"/>
        <w:rPr>
          <w:rFonts w:ascii="Aptos" w:hAnsi="Aptos" w:cs="Arial"/>
          <w:sz w:val="22"/>
          <w:szCs w:val="22"/>
          <w:lang w:val="es-ES"/>
        </w:rPr>
      </w:pPr>
      <w:r w:rsidRPr="007119DD">
        <w:rPr>
          <w:rFonts w:ascii="Aptos" w:hAnsi="Aptos" w:cs="Arial"/>
          <w:sz w:val="22"/>
          <w:szCs w:val="22"/>
          <w:lang w:val="es-ES"/>
        </w:rPr>
        <w:t xml:space="preserve">Mediante la firma del </w:t>
      </w:r>
      <w:r w:rsidR="007E7D4C" w:rsidRPr="007119DD">
        <w:rPr>
          <w:rFonts w:ascii="Aptos" w:hAnsi="Aptos" w:cs="Arial"/>
          <w:sz w:val="22"/>
          <w:szCs w:val="22"/>
          <w:lang w:val="es-ES"/>
        </w:rPr>
        <w:t xml:space="preserve">Protocolo de Inversión, </w:t>
      </w:r>
      <w:r w:rsidRPr="007119DD">
        <w:rPr>
          <w:rFonts w:ascii="Aptos" w:hAnsi="Aptos" w:cs="Arial"/>
          <w:sz w:val="22"/>
          <w:szCs w:val="22"/>
          <w:lang w:val="es-ES"/>
        </w:rPr>
        <w:t xml:space="preserve">del que también forman parte integrante los apartados A a </w:t>
      </w:r>
      <w:r w:rsidR="00AC5919" w:rsidRPr="007119DD">
        <w:rPr>
          <w:rFonts w:ascii="Aptos" w:hAnsi="Aptos" w:cs="Arial"/>
          <w:sz w:val="22"/>
          <w:szCs w:val="22"/>
          <w:lang w:val="es-ES"/>
        </w:rPr>
        <w:t>E</w:t>
      </w:r>
      <w:r w:rsidRPr="007119DD">
        <w:rPr>
          <w:rFonts w:ascii="Aptos" w:hAnsi="Aptos" w:cs="Arial"/>
          <w:sz w:val="22"/>
          <w:szCs w:val="22"/>
          <w:lang w:val="es-ES"/>
        </w:rPr>
        <w:t xml:space="preserve"> siguientes</w:t>
      </w:r>
      <w:r w:rsidR="00863CDE" w:rsidRPr="007119DD">
        <w:rPr>
          <w:rFonts w:ascii="Aptos" w:hAnsi="Aptos" w:cs="Arial"/>
          <w:sz w:val="22"/>
          <w:szCs w:val="22"/>
          <w:lang w:val="es-ES"/>
        </w:rPr>
        <w:t>, y sus Anexos</w:t>
      </w:r>
      <w:r w:rsidRPr="007119DD">
        <w:rPr>
          <w:rFonts w:ascii="Aptos" w:hAnsi="Aptos" w:cs="Arial"/>
          <w:sz w:val="22"/>
          <w:szCs w:val="22"/>
          <w:lang w:val="es-ES"/>
        </w:rPr>
        <w:t>, las Partes prestan su consentimiento al conjunto de derechos</w:t>
      </w:r>
      <w:r w:rsidR="007E7D4C" w:rsidRPr="007119DD">
        <w:rPr>
          <w:rFonts w:ascii="Aptos" w:hAnsi="Aptos" w:cs="Arial"/>
          <w:sz w:val="22"/>
          <w:szCs w:val="22"/>
          <w:lang w:val="es-ES"/>
        </w:rPr>
        <w:t>,</w:t>
      </w:r>
      <w:r w:rsidRPr="007119DD">
        <w:rPr>
          <w:rFonts w:ascii="Aptos" w:hAnsi="Aptos" w:cs="Arial"/>
          <w:sz w:val="22"/>
          <w:szCs w:val="22"/>
          <w:lang w:val="es-ES"/>
        </w:rPr>
        <w:t xml:space="preserve"> y </w:t>
      </w:r>
      <w:r w:rsidR="007E7D4C" w:rsidRPr="007119DD">
        <w:rPr>
          <w:rFonts w:ascii="Aptos" w:hAnsi="Aptos" w:cs="Arial"/>
          <w:sz w:val="22"/>
          <w:szCs w:val="22"/>
          <w:lang w:val="es-ES"/>
        </w:rPr>
        <w:t xml:space="preserve">se comprometen a cumplir el conjunto de </w:t>
      </w:r>
      <w:r w:rsidRPr="007119DD">
        <w:rPr>
          <w:rFonts w:ascii="Aptos" w:hAnsi="Aptos" w:cs="Arial"/>
          <w:sz w:val="22"/>
          <w:szCs w:val="22"/>
          <w:lang w:val="es-ES"/>
        </w:rPr>
        <w:t>obligaciones</w:t>
      </w:r>
      <w:r w:rsidR="007E7D4C" w:rsidRPr="007119DD">
        <w:rPr>
          <w:rFonts w:ascii="Aptos" w:hAnsi="Aptos" w:cs="Arial"/>
          <w:sz w:val="22"/>
          <w:szCs w:val="22"/>
          <w:lang w:val="es-ES"/>
        </w:rPr>
        <w:t>,</w:t>
      </w:r>
      <w:r w:rsidRPr="007119DD">
        <w:rPr>
          <w:rFonts w:ascii="Aptos" w:hAnsi="Aptos" w:cs="Arial"/>
          <w:sz w:val="22"/>
          <w:szCs w:val="22"/>
          <w:lang w:val="es-ES"/>
        </w:rPr>
        <w:t xml:space="preserve"> </w:t>
      </w:r>
      <w:r w:rsidR="007E7D4C" w:rsidRPr="007119DD">
        <w:rPr>
          <w:rFonts w:ascii="Aptos" w:hAnsi="Aptos" w:cs="Arial"/>
          <w:sz w:val="22"/>
          <w:szCs w:val="22"/>
          <w:lang w:val="es-ES"/>
        </w:rPr>
        <w:t>contenidos en el mismo.</w:t>
      </w:r>
    </w:p>
    <w:p w14:paraId="64CD065B" w14:textId="77777777" w:rsidR="007E7D4C" w:rsidRPr="007119DD" w:rsidRDefault="007E7D4C" w:rsidP="00507160">
      <w:pPr>
        <w:suppressAutoHyphens w:val="0"/>
        <w:rPr>
          <w:rFonts w:ascii="Aptos" w:hAnsi="Aptos" w:cs="Arial"/>
          <w:sz w:val="22"/>
          <w:szCs w:val="22"/>
          <w:lang w:val="es-ES"/>
        </w:rPr>
      </w:pPr>
    </w:p>
    <w:p w14:paraId="2879AF8C" w14:textId="77777777" w:rsidR="007E7D4C" w:rsidRPr="007119DD" w:rsidRDefault="007E7D4C" w:rsidP="00507160">
      <w:pPr>
        <w:suppressAutoHyphens w:val="0"/>
        <w:rPr>
          <w:rFonts w:ascii="Aptos" w:hAnsi="Aptos" w:cs="Arial"/>
          <w:sz w:val="22"/>
          <w:szCs w:val="22"/>
          <w:lang w:val="es-ES"/>
        </w:rPr>
      </w:pPr>
    </w:p>
    <w:p w14:paraId="5F504335" w14:textId="77777777" w:rsidR="007E7D4C" w:rsidRPr="007119DD" w:rsidRDefault="007E7D4C" w:rsidP="00507160">
      <w:pPr>
        <w:suppressAutoHyphens w:val="0"/>
        <w:rPr>
          <w:rFonts w:ascii="Aptos" w:hAnsi="Aptos" w:cs="Arial"/>
          <w:sz w:val="22"/>
          <w:szCs w:val="22"/>
          <w:lang w:val="es-ES"/>
        </w:rPr>
      </w:pPr>
    </w:p>
    <w:p w14:paraId="252F2EAF" w14:textId="77777777" w:rsidR="007E7D4C" w:rsidRPr="007119DD" w:rsidRDefault="007E7D4C" w:rsidP="00507160">
      <w:pPr>
        <w:suppressAutoHyphens w:val="0"/>
        <w:rPr>
          <w:rFonts w:ascii="Aptos" w:hAnsi="Aptos" w:cs="Arial"/>
          <w:sz w:val="22"/>
          <w:szCs w:val="22"/>
          <w:lang w:val="es-ES"/>
        </w:rPr>
      </w:pPr>
    </w:p>
    <w:p w14:paraId="1E1EAEAB" w14:textId="77777777" w:rsidR="007E7D4C" w:rsidRPr="007119DD" w:rsidRDefault="007E7D4C" w:rsidP="00507160">
      <w:pPr>
        <w:suppressAutoHyphens w:val="0"/>
        <w:rPr>
          <w:rFonts w:ascii="Aptos" w:hAnsi="Aptos" w:cs="Arial"/>
          <w:sz w:val="22"/>
          <w:szCs w:val="22"/>
          <w:lang w:val="es-ES"/>
        </w:rPr>
      </w:pPr>
    </w:p>
    <w:p w14:paraId="1A1F875A" w14:textId="77777777" w:rsidR="007E7D4C" w:rsidRPr="007119DD" w:rsidRDefault="007E7D4C" w:rsidP="00507160">
      <w:pPr>
        <w:suppressAutoHyphens w:val="0"/>
        <w:rPr>
          <w:rFonts w:ascii="Aptos" w:hAnsi="Aptos" w:cs="Arial"/>
          <w:sz w:val="22"/>
          <w:szCs w:val="22"/>
          <w:lang w:val="es-ES"/>
        </w:rPr>
      </w:pPr>
    </w:p>
    <w:p w14:paraId="61C51D97" w14:textId="208E0173" w:rsidR="000821C4" w:rsidRPr="007119DD" w:rsidRDefault="00A85037" w:rsidP="00507160">
      <w:pPr>
        <w:suppressAutoHyphens w:val="0"/>
        <w:rPr>
          <w:rFonts w:ascii="Aptos" w:hAnsi="Aptos" w:cs="Arial"/>
          <w:b/>
          <w:bCs/>
          <w:sz w:val="22"/>
          <w:szCs w:val="22"/>
          <w:lang w:val="es-ES"/>
        </w:rPr>
      </w:pPr>
      <w:r w:rsidRPr="007119DD">
        <w:rPr>
          <w:rFonts w:ascii="Aptos" w:hAnsi="Aptos" w:cs="Arial"/>
          <w:b/>
          <w:bCs/>
          <w:sz w:val="22"/>
          <w:szCs w:val="22"/>
          <w:lang w:val="es-ES"/>
        </w:rPr>
        <w:t xml:space="preserve">Sr. </w:t>
      </w:r>
      <w:r w:rsidR="0073254A" w:rsidRPr="0073254A">
        <w:rPr>
          <w:rFonts w:ascii="Aptos" w:hAnsi="Aptos" w:cs="Arial"/>
          <w:b/>
          <w:bCs/>
          <w:sz w:val="22"/>
          <w:szCs w:val="22"/>
          <w:highlight w:val="yellow"/>
          <w:lang w:val="es-ES"/>
        </w:rPr>
        <w:t>[*]</w:t>
      </w:r>
      <w:r w:rsidRPr="007119DD">
        <w:rPr>
          <w:rFonts w:ascii="Aptos" w:hAnsi="Aptos" w:cs="Arial"/>
          <w:b/>
          <w:bCs/>
          <w:sz w:val="22"/>
          <w:szCs w:val="22"/>
          <w:lang w:val="es-ES"/>
        </w:rPr>
        <w:tab/>
      </w:r>
      <w:r w:rsidRPr="007119DD">
        <w:rPr>
          <w:rFonts w:ascii="Aptos" w:hAnsi="Aptos" w:cs="Arial"/>
          <w:b/>
          <w:bCs/>
          <w:sz w:val="22"/>
          <w:szCs w:val="22"/>
          <w:lang w:val="es-ES"/>
        </w:rPr>
        <w:tab/>
      </w:r>
      <w:r w:rsidR="0073254A">
        <w:rPr>
          <w:rFonts w:ascii="Aptos" w:hAnsi="Aptos" w:cs="Arial"/>
          <w:b/>
          <w:bCs/>
          <w:sz w:val="22"/>
          <w:szCs w:val="22"/>
          <w:lang w:val="es-ES"/>
        </w:rPr>
        <w:t xml:space="preserve">     </w:t>
      </w:r>
      <w:r w:rsidR="00A04D06" w:rsidRPr="007119DD">
        <w:rPr>
          <w:rFonts w:ascii="Aptos" w:hAnsi="Aptos" w:cs="Arial"/>
          <w:b/>
          <w:bCs/>
          <w:sz w:val="22"/>
          <w:szCs w:val="22"/>
          <w:lang w:val="es-ES"/>
        </w:rPr>
        <w:tab/>
      </w:r>
      <w:r w:rsidR="00823A10" w:rsidRPr="007119DD">
        <w:rPr>
          <w:rFonts w:ascii="Aptos" w:hAnsi="Aptos" w:cs="Arial"/>
          <w:b/>
          <w:bCs/>
          <w:sz w:val="22"/>
          <w:szCs w:val="22"/>
          <w:lang w:val="es-ES"/>
        </w:rPr>
        <w:tab/>
      </w:r>
      <w:r w:rsidR="0073254A">
        <w:rPr>
          <w:rFonts w:ascii="Aptos" w:hAnsi="Aptos" w:cs="Arial"/>
          <w:b/>
          <w:bCs/>
          <w:sz w:val="22"/>
          <w:szCs w:val="22"/>
          <w:lang w:val="es-ES"/>
        </w:rPr>
        <w:t xml:space="preserve">                               </w:t>
      </w:r>
      <w:r w:rsidR="00330437" w:rsidRPr="007119DD">
        <w:rPr>
          <w:rFonts w:ascii="Aptos" w:hAnsi="Aptos" w:cs="Arial"/>
          <w:b/>
          <w:bCs/>
          <w:sz w:val="22"/>
          <w:szCs w:val="22"/>
          <w:lang w:val="es-ES"/>
        </w:rPr>
        <w:t xml:space="preserve">Sr. </w:t>
      </w:r>
      <w:r w:rsidR="0088434D" w:rsidRPr="0088434D">
        <w:rPr>
          <w:rFonts w:ascii="Aptos" w:hAnsi="Aptos" w:cs="Arial"/>
          <w:b/>
          <w:bCs/>
          <w:sz w:val="22"/>
          <w:szCs w:val="22"/>
          <w:highlight w:val="yellow"/>
          <w:lang w:val="es-ES"/>
        </w:rPr>
        <w:t>[*]</w:t>
      </w:r>
    </w:p>
    <w:p w14:paraId="69371ADB" w14:textId="20639D76" w:rsidR="00A85037" w:rsidRPr="00D97EB2" w:rsidRDefault="00D44ED9" w:rsidP="00507160">
      <w:pPr>
        <w:suppressAutoHyphens w:val="0"/>
        <w:rPr>
          <w:rFonts w:ascii="Aptos" w:hAnsi="Aptos" w:cs="Arial"/>
          <w:b/>
          <w:bCs/>
          <w:sz w:val="22"/>
          <w:szCs w:val="22"/>
          <w:lang w:val="es-ES"/>
        </w:rPr>
      </w:pPr>
      <w:r w:rsidRPr="007119DD">
        <w:rPr>
          <w:rFonts w:ascii="Aptos" w:hAnsi="Aptos" w:cs="Arial"/>
          <w:b/>
          <w:bCs/>
          <w:sz w:val="22"/>
          <w:szCs w:val="22"/>
          <w:lang w:val="es-ES"/>
        </w:rPr>
        <w:t xml:space="preserve">PROVALIX </w:t>
      </w:r>
      <w:r w:rsidR="00A35484">
        <w:rPr>
          <w:rFonts w:ascii="Aptos" w:hAnsi="Aptos" w:cs="Arial"/>
          <w:b/>
          <w:bCs/>
          <w:sz w:val="22"/>
          <w:szCs w:val="22"/>
          <w:lang w:val="es-ES"/>
        </w:rPr>
        <w:t xml:space="preserve">PROMOCIONES </w:t>
      </w:r>
      <w:r w:rsidR="0088434D" w:rsidRPr="0088434D">
        <w:rPr>
          <w:rFonts w:ascii="Aptos" w:hAnsi="Aptos" w:cs="Arial"/>
          <w:b/>
          <w:bCs/>
          <w:sz w:val="22"/>
          <w:szCs w:val="22"/>
          <w:highlight w:val="yellow"/>
          <w:lang w:val="es-ES"/>
        </w:rPr>
        <w:t>[*]</w:t>
      </w:r>
      <w:r w:rsidR="00A04D06" w:rsidRPr="007119DD">
        <w:rPr>
          <w:rFonts w:ascii="Aptos" w:hAnsi="Aptos" w:cs="Arial"/>
          <w:b/>
          <w:bCs/>
          <w:sz w:val="22"/>
          <w:szCs w:val="22"/>
          <w:lang w:val="es-ES"/>
        </w:rPr>
        <w:t>, S.L</w:t>
      </w:r>
      <w:r w:rsidR="00E65345">
        <w:rPr>
          <w:rFonts w:ascii="Aptos" w:hAnsi="Aptos" w:cs="Arial"/>
          <w:b/>
          <w:bCs/>
          <w:sz w:val="22"/>
          <w:szCs w:val="22"/>
          <w:lang w:val="es-ES"/>
        </w:rPr>
        <w:t>.</w:t>
      </w:r>
      <w:r w:rsidR="00A04D06" w:rsidRPr="007119DD">
        <w:rPr>
          <w:rFonts w:ascii="Aptos" w:hAnsi="Aptos" w:cs="Arial"/>
          <w:b/>
          <w:bCs/>
          <w:sz w:val="22"/>
          <w:szCs w:val="22"/>
          <w:lang w:val="es-ES"/>
        </w:rPr>
        <w:tab/>
      </w:r>
      <w:r w:rsidR="00A85037" w:rsidRPr="007119DD">
        <w:rPr>
          <w:rFonts w:ascii="Aptos" w:hAnsi="Aptos" w:cs="Arial"/>
          <w:b/>
          <w:bCs/>
          <w:sz w:val="22"/>
          <w:szCs w:val="22"/>
          <w:lang w:val="es-ES"/>
        </w:rPr>
        <w:tab/>
      </w:r>
      <w:r w:rsidR="0088434D" w:rsidRPr="0088434D">
        <w:rPr>
          <w:rFonts w:ascii="Aptos" w:hAnsi="Aptos" w:cs="Arial"/>
          <w:b/>
          <w:bCs/>
          <w:sz w:val="22"/>
          <w:szCs w:val="22"/>
          <w:highlight w:val="yellow"/>
          <w:lang w:val="es-ES"/>
        </w:rPr>
        <w:t>[*]</w:t>
      </w:r>
      <w:r w:rsidR="00A04D06" w:rsidRPr="00D97EB2">
        <w:rPr>
          <w:rFonts w:ascii="Aptos" w:hAnsi="Aptos" w:cs="Arial"/>
          <w:b/>
          <w:bCs/>
          <w:sz w:val="22"/>
          <w:szCs w:val="22"/>
          <w:lang w:val="es-ES"/>
        </w:rPr>
        <w:tab/>
      </w:r>
    </w:p>
    <w:p w14:paraId="5E16A841" w14:textId="77777777" w:rsidR="007E7D4C" w:rsidRPr="00D97EB2" w:rsidRDefault="007E7D4C" w:rsidP="00507160">
      <w:pPr>
        <w:suppressAutoHyphens w:val="0"/>
        <w:rPr>
          <w:rFonts w:ascii="Aptos" w:hAnsi="Aptos" w:cs="Arial"/>
          <w:sz w:val="22"/>
          <w:szCs w:val="22"/>
          <w:lang w:val="es-ES"/>
        </w:rPr>
      </w:pPr>
    </w:p>
    <w:p w14:paraId="26419DF5" w14:textId="77777777" w:rsidR="007E7D4C" w:rsidRPr="00D97EB2" w:rsidRDefault="007E7D4C" w:rsidP="00507160">
      <w:pPr>
        <w:suppressAutoHyphens w:val="0"/>
        <w:rPr>
          <w:rFonts w:ascii="Aptos" w:hAnsi="Aptos" w:cs="Arial"/>
          <w:sz w:val="22"/>
          <w:szCs w:val="22"/>
          <w:lang w:val="es-ES"/>
        </w:rPr>
      </w:pPr>
    </w:p>
    <w:p w14:paraId="3E557966" w14:textId="77777777" w:rsidR="007E7D4C" w:rsidRPr="00D97EB2" w:rsidRDefault="007E7D4C" w:rsidP="00507160">
      <w:pPr>
        <w:suppressAutoHyphens w:val="0"/>
        <w:rPr>
          <w:rFonts w:ascii="Aptos" w:hAnsi="Aptos" w:cs="Arial"/>
          <w:sz w:val="22"/>
          <w:szCs w:val="22"/>
          <w:lang w:val="es-ES"/>
        </w:rPr>
      </w:pPr>
    </w:p>
    <w:p w14:paraId="701F1D23" w14:textId="2BDB71CA" w:rsidR="007E7D4C" w:rsidRPr="007119DD" w:rsidRDefault="007E7D4C" w:rsidP="00507160">
      <w:pPr>
        <w:suppressAutoHyphens w:val="0"/>
        <w:rPr>
          <w:rFonts w:ascii="Aptos" w:hAnsi="Aptos" w:cs="Arial"/>
          <w:sz w:val="22"/>
          <w:szCs w:val="22"/>
          <w:lang w:val="es-ES"/>
        </w:rPr>
      </w:pPr>
      <w:r w:rsidRPr="007119DD">
        <w:rPr>
          <w:rFonts w:ascii="Aptos" w:hAnsi="Aptos" w:cs="Arial"/>
          <w:sz w:val="22"/>
          <w:szCs w:val="22"/>
          <w:lang w:val="es-ES"/>
        </w:rPr>
        <w:t xml:space="preserve">En Barcelona, a </w:t>
      </w:r>
      <w:r w:rsidR="0088434D" w:rsidRPr="0088434D">
        <w:rPr>
          <w:rFonts w:ascii="Aptos" w:hAnsi="Aptos" w:cs="Arial"/>
          <w:sz w:val="22"/>
          <w:szCs w:val="22"/>
          <w:highlight w:val="yellow"/>
        </w:rPr>
        <w:t>[*]</w:t>
      </w:r>
      <w:r w:rsidR="0088434D">
        <w:rPr>
          <w:rFonts w:ascii="Aptos" w:hAnsi="Aptos" w:cs="Arial"/>
          <w:sz w:val="22"/>
          <w:szCs w:val="22"/>
        </w:rPr>
        <w:t xml:space="preserve"> </w:t>
      </w:r>
      <w:r w:rsidR="00DF3F16" w:rsidRPr="007B639A">
        <w:rPr>
          <w:rFonts w:ascii="Aptos" w:hAnsi="Aptos" w:cs="Arial"/>
          <w:sz w:val="22"/>
          <w:szCs w:val="22"/>
          <w:lang w:val="es-ES"/>
        </w:rPr>
        <w:t xml:space="preserve">de </w:t>
      </w:r>
      <w:r w:rsidR="0088434D" w:rsidRPr="0088434D">
        <w:rPr>
          <w:rFonts w:ascii="Aptos" w:hAnsi="Aptos" w:cs="Arial"/>
          <w:sz w:val="22"/>
          <w:szCs w:val="22"/>
          <w:highlight w:val="yellow"/>
        </w:rPr>
        <w:t>[*]</w:t>
      </w:r>
      <w:r w:rsidR="0088434D">
        <w:rPr>
          <w:rFonts w:ascii="Aptos" w:hAnsi="Aptos" w:cs="Arial"/>
          <w:sz w:val="22"/>
          <w:szCs w:val="22"/>
        </w:rPr>
        <w:t xml:space="preserve"> </w:t>
      </w:r>
      <w:r w:rsidR="00DF3F16" w:rsidRPr="007119DD">
        <w:rPr>
          <w:rFonts w:ascii="Aptos" w:hAnsi="Aptos" w:cs="Arial"/>
          <w:sz w:val="22"/>
          <w:szCs w:val="22"/>
          <w:lang w:val="es-ES"/>
        </w:rPr>
        <w:t xml:space="preserve">de </w:t>
      </w:r>
      <w:r w:rsidR="0088434D" w:rsidRPr="0088434D">
        <w:rPr>
          <w:rFonts w:ascii="Aptos" w:hAnsi="Aptos" w:cs="Arial"/>
          <w:sz w:val="22"/>
          <w:szCs w:val="22"/>
          <w:highlight w:val="yellow"/>
        </w:rPr>
        <w:t>[*]</w:t>
      </w:r>
    </w:p>
    <w:p w14:paraId="74ADB4CF" w14:textId="77777777" w:rsidR="007E7D4C" w:rsidRPr="007119DD" w:rsidRDefault="007E7D4C" w:rsidP="00507160">
      <w:pPr>
        <w:suppressAutoHyphens w:val="0"/>
        <w:rPr>
          <w:rFonts w:ascii="Aptos" w:hAnsi="Aptos" w:cs="Arial"/>
          <w:sz w:val="22"/>
          <w:szCs w:val="22"/>
          <w:lang w:val="es-ES"/>
        </w:rPr>
      </w:pPr>
    </w:p>
    <w:p w14:paraId="46FE5505" w14:textId="77777777" w:rsidR="007E7D4C" w:rsidRPr="007119DD" w:rsidRDefault="007E7D4C" w:rsidP="00507160">
      <w:pPr>
        <w:suppressAutoHyphens w:val="0"/>
        <w:rPr>
          <w:rFonts w:ascii="Aptos" w:hAnsi="Aptos" w:cs="Arial"/>
          <w:sz w:val="22"/>
          <w:szCs w:val="22"/>
          <w:lang w:val="es-ES"/>
        </w:rPr>
      </w:pPr>
    </w:p>
    <w:p w14:paraId="26108958" w14:textId="77777777" w:rsidR="009479B1" w:rsidRPr="007119DD" w:rsidRDefault="009479B1" w:rsidP="00507160">
      <w:pPr>
        <w:suppressAutoHyphens w:val="0"/>
        <w:rPr>
          <w:rFonts w:ascii="Aptos" w:hAnsi="Aptos" w:cs="Arial"/>
          <w:b/>
          <w:color w:val="808080"/>
          <w:sz w:val="22"/>
          <w:szCs w:val="22"/>
          <w:lang w:val="es-ES"/>
        </w:rPr>
      </w:pPr>
    </w:p>
    <w:p w14:paraId="6371B75A" w14:textId="77777777" w:rsidR="009479B1" w:rsidRPr="007119DD" w:rsidRDefault="009479B1">
      <w:pPr>
        <w:suppressAutoHyphens w:val="0"/>
        <w:rPr>
          <w:rFonts w:ascii="Aptos" w:hAnsi="Aptos" w:cs="Arial"/>
          <w:b/>
          <w:color w:val="808080"/>
          <w:sz w:val="22"/>
          <w:szCs w:val="22"/>
          <w:lang w:val="es-ES"/>
        </w:rPr>
      </w:pPr>
      <w:r w:rsidRPr="007119DD">
        <w:rPr>
          <w:rFonts w:ascii="Aptos" w:hAnsi="Aptos" w:cs="Arial"/>
          <w:b/>
          <w:color w:val="808080"/>
          <w:sz w:val="22"/>
          <w:szCs w:val="22"/>
          <w:lang w:val="es-E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4"/>
      </w:tblGrid>
      <w:tr w:rsidR="00DE7F3A" w:rsidRPr="007119DD" w14:paraId="5146EE2D" w14:textId="77777777" w:rsidTr="003B6108">
        <w:tc>
          <w:tcPr>
            <w:tcW w:w="8504" w:type="dxa"/>
            <w:tcBorders>
              <w:top w:val="nil"/>
              <w:left w:val="nil"/>
              <w:bottom w:val="single" w:sz="4" w:space="0" w:color="FF0000"/>
              <w:right w:val="nil"/>
            </w:tcBorders>
          </w:tcPr>
          <w:p w14:paraId="1C93F55A" w14:textId="77777777" w:rsidR="00DE7F3A" w:rsidRPr="007119DD" w:rsidRDefault="00FF16BB" w:rsidP="00FF16BB">
            <w:pPr>
              <w:jc w:val="center"/>
              <w:rPr>
                <w:rFonts w:ascii="Aptos" w:hAnsi="Aptos" w:cs="Arial"/>
                <w:b/>
                <w:sz w:val="22"/>
                <w:szCs w:val="22"/>
                <w:lang w:val="es-ES"/>
              </w:rPr>
            </w:pPr>
            <w:r w:rsidRPr="007119DD">
              <w:rPr>
                <w:rFonts w:ascii="Aptos" w:hAnsi="Aptos" w:cs="Arial"/>
                <w:b/>
                <w:sz w:val="22"/>
                <w:szCs w:val="22"/>
                <w:lang w:val="es-ES"/>
              </w:rPr>
              <w:lastRenderedPageBreak/>
              <w:t>A.</w:t>
            </w:r>
            <w:r w:rsidR="00DE7F3A" w:rsidRPr="007119DD">
              <w:rPr>
                <w:rFonts w:ascii="Aptos" w:hAnsi="Aptos" w:cs="Arial"/>
                <w:b/>
                <w:sz w:val="22"/>
                <w:szCs w:val="22"/>
                <w:lang w:val="es-ES"/>
              </w:rPr>
              <w:t xml:space="preserve"> </w:t>
            </w:r>
            <w:r w:rsidR="00C51069" w:rsidRPr="007119DD">
              <w:rPr>
                <w:rFonts w:ascii="Aptos" w:hAnsi="Aptos" w:cs="Arial"/>
                <w:b/>
                <w:sz w:val="22"/>
                <w:szCs w:val="22"/>
                <w:lang w:val="es-ES"/>
              </w:rPr>
              <w:t xml:space="preserve">     </w:t>
            </w:r>
            <w:r w:rsidRPr="007119DD">
              <w:rPr>
                <w:rFonts w:ascii="Aptos" w:hAnsi="Aptos" w:cs="Arial"/>
                <w:b/>
                <w:sz w:val="22"/>
                <w:szCs w:val="22"/>
                <w:lang w:val="es-ES"/>
              </w:rPr>
              <w:t>Proyecto de Inversión</w:t>
            </w:r>
          </w:p>
          <w:p w14:paraId="7338489F" w14:textId="77777777" w:rsidR="00DE7F3A" w:rsidRPr="007119DD" w:rsidRDefault="00DE7F3A" w:rsidP="00DE7F3A">
            <w:pPr>
              <w:rPr>
                <w:rFonts w:ascii="Aptos" w:hAnsi="Aptos" w:cs="Arial"/>
                <w:sz w:val="22"/>
                <w:szCs w:val="22"/>
                <w:lang w:val="es-ES"/>
              </w:rPr>
            </w:pPr>
          </w:p>
        </w:tc>
      </w:tr>
    </w:tbl>
    <w:p w14:paraId="292C1C46" w14:textId="77777777" w:rsidR="00A42C32" w:rsidRPr="007119DD" w:rsidRDefault="00A42C32" w:rsidP="00A42C32">
      <w:pPr>
        <w:jc w:val="both"/>
        <w:rPr>
          <w:rFonts w:ascii="Aptos" w:hAnsi="Aptos" w:cs="Arial"/>
          <w:sz w:val="22"/>
          <w:szCs w:val="22"/>
          <w:lang w:val="es-ES"/>
        </w:rPr>
      </w:pPr>
    </w:p>
    <w:p w14:paraId="1C4580CC" w14:textId="77777777" w:rsidR="001E17A5" w:rsidRPr="007119DD" w:rsidRDefault="001E17A5" w:rsidP="00A42C32">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FF16BB" w:rsidRPr="007119DD" w14:paraId="4E0EB67A" w14:textId="77777777" w:rsidTr="61554886">
        <w:tc>
          <w:tcPr>
            <w:tcW w:w="2268" w:type="dxa"/>
            <w:tcBorders>
              <w:top w:val="single" w:sz="4" w:space="0" w:color="808080" w:themeColor="background1" w:themeShade="80"/>
            </w:tcBorders>
            <w:shd w:val="clear" w:color="auto" w:fill="F2F2F2" w:themeFill="background1" w:themeFillShade="F2"/>
          </w:tcPr>
          <w:p w14:paraId="316AE402" w14:textId="77777777" w:rsidR="00F6768F" w:rsidRPr="007119DD" w:rsidRDefault="00F6768F" w:rsidP="00FF16BB">
            <w:pPr>
              <w:pStyle w:val="NoSpacing"/>
              <w:ind w:hanging="136"/>
              <w:jc w:val="center"/>
              <w:rPr>
                <w:rFonts w:ascii="Aptos" w:hAnsi="Aptos" w:cs="Arial"/>
              </w:rPr>
            </w:pPr>
          </w:p>
          <w:p w14:paraId="6CB9E8A8" w14:textId="77777777" w:rsidR="00F6768F" w:rsidRPr="007119DD" w:rsidRDefault="00F6768F" w:rsidP="00FF16BB">
            <w:pPr>
              <w:pStyle w:val="NoSpacing"/>
              <w:ind w:hanging="136"/>
              <w:jc w:val="center"/>
              <w:rPr>
                <w:rFonts w:ascii="Aptos" w:hAnsi="Aptos" w:cs="Arial"/>
              </w:rPr>
            </w:pPr>
          </w:p>
          <w:p w14:paraId="331F5D42" w14:textId="77777777" w:rsidR="00FF16BB" w:rsidRPr="007119DD" w:rsidRDefault="00AA6CB8" w:rsidP="61554886">
            <w:pPr>
              <w:pStyle w:val="NoSpacing"/>
              <w:jc w:val="center"/>
              <w:rPr>
                <w:rFonts w:ascii="Aptos" w:hAnsi="Aptos" w:cs="Arial"/>
                <w:b/>
                <w:bCs/>
                <w:lang w:val="ca-ES"/>
              </w:rPr>
            </w:pPr>
            <w:r w:rsidRPr="61554886">
              <w:rPr>
                <w:rFonts w:ascii="Aptos" w:hAnsi="Aptos" w:cs="Arial"/>
                <w:b/>
                <w:bCs/>
                <w:lang w:val="ca-ES"/>
              </w:rPr>
              <w:t>A</w:t>
            </w:r>
            <w:r w:rsidR="00FF16BB" w:rsidRPr="61554886">
              <w:rPr>
                <w:rFonts w:ascii="Aptos" w:hAnsi="Aptos" w:cs="Arial"/>
                <w:b/>
                <w:bCs/>
                <w:lang w:val="ca-ES"/>
              </w:rPr>
              <w:t xml:space="preserve">.1. </w:t>
            </w:r>
            <w:r w:rsidR="00CA6B10" w:rsidRPr="61554886">
              <w:rPr>
                <w:rFonts w:ascii="Aptos" w:hAnsi="Aptos" w:cs="Arial"/>
                <w:b/>
                <w:bCs/>
                <w:lang w:val="ca-ES"/>
              </w:rPr>
              <w:t>Descripción</w:t>
            </w:r>
            <w:r w:rsidR="00FF16BB" w:rsidRPr="61554886">
              <w:rPr>
                <w:rFonts w:ascii="Aptos" w:hAnsi="Aptos" w:cs="Arial"/>
                <w:b/>
                <w:bCs/>
                <w:lang w:val="ca-ES"/>
              </w:rPr>
              <w:t xml:space="preserve"> del Proyecto</w:t>
            </w:r>
            <w:r w:rsidR="00A42C32" w:rsidRPr="61554886">
              <w:rPr>
                <w:rFonts w:ascii="Aptos" w:hAnsi="Aptos" w:cs="Arial"/>
                <w:b/>
                <w:bCs/>
                <w:lang w:val="ca-ES"/>
              </w:rPr>
              <w:t xml:space="preserve"> </w:t>
            </w:r>
            <w:r w:rsidR="00C7143D" w:rsidRPr="61554886">
              <w:rPr>
                <w:rFonts w:ascii="Aptos" w:hAnsi="Aptos" w:cs="Arial"/>
                <w:b/>
                <w:bCs/>
                <w:lang w:val="ca-ES"/>
              </w:rPr>
              <w:t xml:space="preserve">Objeto </w:t>
            </w:r>
            <w:r w:rsidR="00A42C32" w:rsidRPr="61554886">
              <w:rPr>
                <w:rFonts w:ascii="Aptos" w:hAnsi="Aptos" w:cs="Arial"/>
                <w:b/>
                <w:bCs/>
                <w:lang w:val="ca-ES"/>
              </w:rPr>
              <w:t xml:space="preserve">de </w:t>
            </w:r>
            <w:r w:rsidR="00C7143D" w:rsidRPr="61554886">
              <w:rPr>
                <w:rFonts w:ascii="Aptos" w:hAnsi="Aptos" w:cs="Arial"/>
                <w:b/>
                <w:bCs/>
                <w:lang w:val="ca-ES"/>
              </w:rPr>
              <w:t xml:space="preserve">la </w:t>
            </w:r>
            <w:r w:rsidR="00A42C32" w:rsidRPr="61554886">
              <w:rPr>
                <w:rFonts w:ascii="Aptos" w:hAnsi="Aptos" w:cs="Arial"/>
                <w:b/>
                <w:bCs/>
                <w:lang w:val="ca-ES"/>
              </w:rPr>
              <w:t>Inversión</w:t>
            </w:r>
          </w:p>
          <w:p w14:paraId="554979ED" w14:textId="77777777" w:rsidR="00FF16BB" w:rsidRPr="007119DD" w:rsidRDefault="00FF16BB" w:rsidP="00FF16BB">
            <w:pPr>
              <w:pStyle w:val="NoSpacing"/>
              <w:ind w:hanging="136"/>
              <w:jc w:val="center"/>
              <w:rPr>
                <w:rFonts w:ascii="Aptos" w:hAnsi="Aptos" w:cs="Arial"/>
              </w:rPr>
            </w:pPr>
          </w:p>
        </w:tc>
        <w:tc>
          <w:tcPr>
            <w:tcW w:w="284" w:type="dxa"/>
            <w:tcBorders>
              <w:top w:val="nil"/>
              <w:bottom w:val="nil"/>
            </w:tcBorders>
          </w:tcPr>
          <w:p w14:paraId="7ED767D7" w14:textId="77777777" w:rsidR="00FF16BB" w:rsidRPr="007119DD" w:rsidRDefault="00FF16BB" w:rsidP="00FF16BB">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28B78EC7" w14:textId="77777777" w:rsidR="00FF16BB" w:rsidRPr="007119DD" w:rsidRDefault="00FF16BB" w:rsidP="00FF16BB">
            <w:pPr>
              <w:suppressAutoHyphens w:val="0"/>
              <w:contextualSpacing/>
              <w:jc w:val="both"/>
              <w:rPr>
                <w:rFonts w:ascii="Aptos" w:eastAsia="Calibri" w:hAnsi="Aptos" w:cs="Arial"/>
                <w:sz w:val="22"/>
                <w:szCs w:val="22"/>
                <w:lang w:val="es-ES"/>
              </w:rPr>
            </w:pPr>
          </w:p>
          <w:p w14:paraId="720CA978" w14:textId="4E954428" w:rsidR="00E5077E" w:rsidRPr="007119DD" w:rsidRDefault="00B803D1" w:rsidP="61554886">
            <w:pPr>
              <w:pStyle w:val="NoSpacing"/>
              <w:numPr>
                <w:ilvl w:val="0"/>
                <w:numId w:val="16"/>
              </w:numPr>
              <w:ind w:right="140"/>
              <w:jc w:val="both"/>
              <w:rPr>
                <w:rFonts w:ascii="Aptos" w:hAnsi="Aptos" w:cs="Arial"/>
                <w:lang w:val="ca-ES"/>
              </w:rPr>
            </w:pPr>
            <w:r w:rsidRPr="61554886">
              <w:rPr>
                <w:rFonts w:ascii="Aptos" w:hAnsi="Aptos" w:cs="Arial"/>
                <w:lang w:val="ca-ES"/>
              </w:rPr>
              <w:t>E</w:t>
            </w:r>
            <w:r w:rsidR="00C11E7F" w:rsidRPr="61554886">
              <w:rPr>
                <w:rFonts w:ascii="Aptos" w:hAnsi="Aptos" w:cs="Arial"/>
                <w:lang w:val="ca-ES"/>
              </w:rPr>
              <w:t>l</w:t>
            </w:r>
            <w:r w:rsidRPr="61554886">
              <w:rPr>
                <w:rFonts w:ascii="Aptos" w:hAnsi="Aptos" w:cs="Arial"/>
                <w:lang w:val="ca-ES"/>
              </w:rPr>
              <w:t xml:space="preserve"> objeto del presente Protocolo de Inversión es el desarrollo </w:t>
            </w:r>
            <w:r w:rsidR="00BA5C8C" w:rsidRPr="61554886">
              <w:rPr>
                <w:rFonts w:ascii="Aptos" w:hAnsi="Aptos" w:cs="Arial"/>
                <w:lang w:val="ca-ES"/>
              </w:rPr>
              <w:t xml:space="preserve">de una promoción inmobiliaria sobre la finca ubicada en el término municipal de </w:t>
            </w:r>
            <w:r w:rsidR="0088434D" w:rsidRPr="0088434D">
              <w:rPr>
                <w:rFonts w:ascii="Aptos" w:hAnsi="Aptos" w:cs="Arial"/>
                <w:highlight w:val="yellow"/>
              </w:rPr>
              <w:t>[*]</w:t>
            </w:r>
            <w:r w:rsidR="00BA5C8C" w:rsidRPr="61554886">
              <w:rPr>
                <w:rFonts w:ascii="Aptos" w:hAnsi="Aptos" w:cs="Arial"/>
                <w:lang w:val="ca-ES"/>
              </w:rPr>
              <w:t xml:space="preserve">, calle </w:t>
            </w:r>
            <w:r w:rsidR="0088434D" w:rsidRPr="0088434D">
              <w:rPr>
                <w:rFonts w:ascii="Aptos" w:hAnsi="Aptos" w:cs="Arial"/>
                <w:highlight w:val="yellow"/>
              </w:rPr>
              <w:t>[*]</w:t>
            </w:r>
            <w:r w:rsidR="00BA5C8C" w:rsidRPr="61554886">
              <w:rPr>
                <w:rFonts w:ascii="Aptos" w:hAnsi="Aptos" w:cs="Arial"/>
                <w:lang w:val="ca-ES"/>
              </w:rPr>
              <w:t xml:space="preserve">, número </w:t>
            </w:r>
            <w:r w:rsidR="0088434D" w:rsidRPr="0088434D">
              <w:rPr>
                <w:rFonts w:ascii="Aptos" w:hAnsi="Aptos" w:cs="Arial"/>
                <w:highlight w:val="yellow"/>
              </w:rPr>
              <w:t>[*]</w:t>
            </w:r>
            <w:r w:rsidR="00BA5C8C" w:rsidRPr="61554886">
              <w:rPr>
                <w:rFonts w:ascii="Aptos" w:hAnsi="Aptos" w:cs="Arial"/>
                <w:lang w:val="ca-ES"/>
              </w:rPr>
              <w:t xml:space="preserve">, </w:t>
            </w:r>
            <w:r w:rsidR="007843EB" w:rsidRPr="61554886">
              <w:rPr>
                <w:rFonts w:ascii="Aptos" w:hAnsi="Aptos" w:cs="Arial"/>
                <w:lang w:val="ca-ES"/>
              </w:rPr>
              <w:t xml:space="preserve">la cual se encuentra inscrita en el Registro de la Propiedad de </w:t>
            </w:r>
            <w:r w:rsidR="0088434D" w:rsidRPr="0088434D">
              <w:rPr>
                <w:rFonts w:ascii="Aptos" w:hAnsi="Aptos" w:cs="Arial"/>
                <w:highlight w:val="yellow"/>
              </w:rPr>
              <w:t>[*]</w:t>
            </w:r>
            <w:r w:rsidR="007843EB" w:rsidRPr="61554886">
              <w:rPr>
                <w:rFonts w:ascii="Aptos" w:hAnsi="Aptos" w:cs="Arial"/>
                <w:lang w:val="ca-ES"/>
              </w:rPr>
              <w:t xml:space="preserve">, al Tomo </w:t>
            </w:r>
            <w:r w:rsidR="0088434D" w:rsidRPr="0088434D">
              <w:rPr>
                <w:rFonts w:ascii="Aptos" w:hAnsi="Aptos" w:cs="Arial"/>
                <w:highlight w:val="yellow"/>
              </w:rPr>
              <w:t>[*]</w:t>
            </w:r>
            <w:r w:rsidR="007843EB" w:rsidRPr="61554886">
              <w:rPr>
                <w:rFonts w:ascii="Aptos" w:hAnsi="Aptos" w:cs="Arial"/>
                <w:lang w:val="ca-ES"/>
              </w:rPr>
              <w:t xml:space="preserve">, Libro </w:t>
            </w:r>
            <w:r w:rsidR="0088434D" w:rsidRPr="0088434D">
              <w:rPr>
                <w:rFonts w:ascii="Aptos" w:hAnsi="Aptos" w:cs="Arial"/>
                <w:highlight w:val="yellow"/>
              </w:rPr>
              <w:t>[*]</w:t>
            </w:r>
            <w:r w:rsidR="007843EB" w:rsidRPr="61554886">
              <w:rPr>
                <w:rFonts w:ascii="Aptos" w:hAnsi="Aptos" w:cs="Arial"/>
                <w:lang w:val="ca-ES"/>
              </w:rPr>
              <w:t xml:space="preserve">, Folio </w:t>
            </w:r>
            <w:r w:rsidR="0088434D" w:rsidRPr="0088434D">
              <w:rPr>
                <w:rFonts w:ascii="Aptos" w:hAnsi="Aptos" w:cs="Arial"/>
                <w:highlight w:val="yellow"/>
              </w:rPr>
              <w:t>[*]</w:t>
            </w:r>
            <w:r w:rsidR="007843EB" w:rsidRPr="61554886">
              <w:rPr>
                <w:rFonts w:ascii="Aptos" w:hAnsi="Aptos" w:cs="Arial"/>
                <w:lang w:val="ca-ES"/>
              </w:rPr>
              <w:t xml:space="preserve">, </w:t>
            </w:r>
            <w:r w:rsidR="00876390">
              <w:rPr>
                <w:rFonts w:ascii="Aptos" w:hAnsi="Aptos" w:cs="Arial"/>
                <w:lang w:val="ca-ES"/>
              </w:rPr>
              <w:t xml:space="preserve">Inscripción </w:t>
            </w:r>
            <w:r w:rsidR="0088434D" w:rsidRPr="0088434D">
              <w:rPr>
                <w:rFonts w:ascii="Aptos" w:hAnsi="Aptos" w:cs="Arial"/>
                <w:highlight w:val="yellow"/>
              </w:rPr>
              <w:t>[*]</w:t>
            </w:r>
            <w:r w:rsidR="00876390">
              <w:rPr>
                <w:rFonts w:ascii="Aptos" w:hAnsi="Aptos" w:cs="Arial"/>
                <w:lang w:val="ca-ES"/>
              </w:rPr>
              <w:t xml:space="preserve">, </w:t>
            </w:r>
            <w:r w:rsidR="007843EB" w:rsidRPr="61554886">
              <w:rPr>
                <w:rFonts w:ascii="Aptos" w:hAnsi="Aptos" w:cs="Arial"/>
                <w:lang w:val="ca-ES"/>
              </w:rPr>
              <w:t xml:space="preserve">Finca Registral número </w:t>
            </w:r>
            <w:r w:rsidR="0088434D" w:rsidRPr="0088434D">
              <w:rPr>
                <w:rFonts w:ascii="Aptos" w:hAnsi="Aptos" w:cs="Arial"/>
                <w:highlight w:val="yellow"/>
              </w:rPr>
              <w:t>[*]</w:t>
            </w:r>
            <w:r w:rsidR="0088434D" w:rsidRPr="61554886">
              <w:rPr>
                <w:rFonts w:ascii="Aptos" w:hAnsi="Aptos" w:cs="Arial"/>
                <w:lang w:val="ca-ES"/>
              </w:rPr>
              <w:t xml:space="preserve"> </w:t>
            </w:r>
            <w:r w:rsidR="003F147E" w:rsidRPr="61554886">
              <w:rPr>
                <w:rFonts w:ascii="Aptos" w:hAnsi="Aptos" w:cs="Arial"/>
                <w:lang w:val="ca-ES"/>
              </w:rPr>
              <w:t>(en adelante, el “</w:t>
            </w:r>
            <w:r w:rsidR="003F147E" w:rsidRPr="61554886">
              <w:rPr>
                <w:rFonts w:ascii="Aptos" w:hAnsi="Aptos" w:cs="Arial"/>
                <w:b/>
                <w:bCs/>
                <w:lang w:val="ca-ES"/>
              </w:rPr>
              <w:t>Proyecto</w:t>
            </w:r>
            <w:r w:rsidR="003F147E" w:rsidRPr="61554886">
              <w:rPr>
                <w:rFonts w:ascii="Aptos" w:hAnsi="Aptos" w:cs="Arial"/>
                <w:lang w:val="ca-ES"/>
              </w:rPr>
              <w:t>”)</w:t>
            </w:r>
            <w:r w:rsidR="00E5077E" w:rsidRPr="61554886">
              <w:rPr>
                <w:rFonts w:ascii="Aptos" w:hAnsi="Aptos" w:cs="Arial"/>
                <w:lang w:val="ca-ES"/>
              </w:rPr>
              <w:t>.</w:t>
            </w:r>
          </w:p>
          <w:p w14:paraId="3252F599" w14:textId="77777777" w:rsidR="00AD3051" w:rsidRPr="007119DD" w:rsidRDefault="00AD3051" w:rsidP="00AD3051">
            <w:pPr>
              <w:pStyle w:val="NoSpacing"/>
              <w:ind w:right="140"/>
              <w:jc w:val="both"/>
              <w:rPr>
                <w:rFonts w:ascii="Aptos" w:hAnsi="Aptos"/>
              </w:rPr>
            </w:pPr>
          </w:p>
          <w:p w14:paraId="4A91FA43" w14:textId="55AB93D3" w:rsidR="001E018B" w:rsidRPr="007119DD" w:rsidRDefault="00AD3051" w:rsidP="61554886">
            <w:pPr>
              <w:pStyle w:val="NoSpacing"/>
              <w:numPr>
                <w:ilvl w:val="0"/>
                <w:numId w:val="16"/>
              </w:numPr>
              <w:ind w:right="140"/>
              <w:jc w:val="both"/>
              <w:rPr>
                <w:rFonts w:ascii="Aptos" w:hAnsi="Aptos"/>
                <w:lang w:val="ca-ES"/>
              </w:rPr>
            </w:pPr>
            <w:r w:rsidRPr="61554886">
              <w:rPr>
                <w:rFonts w:ascii="Aptos" w:hAnsi="Aptos"/>
                <w:lang w:val="ca-ES"/>
              </w:rPr>
              <w:t xml:space="preserve">Las características y especificaciones detalladas del Proyecto se encuentran descritas en el </w:t>
            </w:r>
            <w:r w:rsidRPr="61554886">
              <w:rPr>
                <w:rFonts w:ascii="Aptos" w:hAnsi="Aptos"/>
                <w:b/>
                <w:bCs/>
                <w:lang w:val="ca-ES"/>
              </w:rPr>
              <w:t>Documento Anexo I – Dossier para los Inversores</w:t>
            </w:r>
            <w:r w:rsidRPr="61554886">
              <w:rPr>
                <w:rFonts w:ascii="Aptos" w:hAnsi="Aptos"/>
                <w:lang w:val="ca-ES"/>
              </w:rPr>
              <w:t>, que forma parte integrante del presente Protocolo de Inversión a todos los efectos.</w:t>
            </w:r>
          </w:p>
          <w:p w14:paraId="3D2BA2BB" w14:textId="04D0CC41" w:rsidR="001E018B" w:rsidRPr="007119DD" w:rsidRDefault="001E018B" w:rsidP="001E018B">
            <w:pPr>
              <w:pStyle w:val="NoSpacing"/>
              <w:ind w:right="140"/>
              <w:jc w:val="both"/>
              <w:rPr>
                <w:rFonts w:ascii="Aptos" w:hAnsi="Aptos"/>
              </w:rPr>
            </w:pPr>
          </w:p>
        </w:tc>
      </w:tr>
    </w:tbl>
    <w:p w14:paraId="257B384B" w14:textId="77777777" w:rsidR="00755E0F" w:rsidRPr="007119DD" w:rsidRDefault="00755E0F" w:rsidP="00755E0F">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755E0F" w:rsidRPr="007119DD" w14:paraId="3965D725" w14:textId="77777777" w:rsidTr="61554886">
        <w:tc>
          <w:tcPr>
            <w:tcW w:w="2268" w:type="dxa"/>
            <w:tcBorders>
              <w:top w:val="single" w:sz="4" w:space="0" w:color="808080" w:themeColor="background1" w:themeShade="80"/>
            </w:tcBorders>
            <w:shd w:val="clear" w:color="auto" w:fill="F2F2F2" w:themeFill="background1" w:themeFillShade="F2"/>
          </w:tcPr>
          <w:p w14:paraId="032B6426" w14:textId="77777777" w:rsidR="00755E0F" w:rsidRPr="007119DD" w:rsidRDefault="00755E0F" w:rsidP="00F362B4">
            <w:pPr>
              <w:pStyle w:val="NoSpacing"/>
              <w:rPr>
                <w:rFonts w:ascii="Aptos" w:hAnsi="Aptos" w:cs="Arial"/>
              </w:rPr>
            </w:pPr>
          </w:p>
          <w:p w14:paraId="71173E38" w14:textId="77777777" w:rsidR="0004332C" w:rsidRPr="007119DD" w:rsidRDefault="0004332C" w:rsidP="63514B92">
            <w:pPr>
              <w:pStyle w:val="NoSpacing"/>
              <w:jc w:val="center"/>
              <w:rPr>
                <w:rFonts w:ascii="Aptos" w:hAnsi="Aptos" w:cs="Arial"/>
                <w:b/>
                <w:bCs/>
              </w:rPr>
            </w:pPr>
          </w:p>
          <w:p w14:paraId="0A6BF06F" w14:textId="6A3AE95B" w:rsidR="00755E0F" w:rsidRPr="007119DD" w:rsidRDefault="008E0E34" w:rsidP="61554886">
            <w:pPr>
              <w:pStyle w:val="NoSpacing"/>
              <w:jc w:val="center"/>
              <w:rPr>
                <w:rFonts w:ascii="Aptos" w:hAnsi="Aptos" w:cs="Arial"/>
                <w:b/>
                <w:bCs/>
                <w:lang w:val="ca-ES"/>
              </w:rPr>
            </w:pPr>
            <w:r w:rsidRPr="61554886">
              <w:rPr>
                <w:rFonts w:ascii="Aptos" w:hAnsi="Aptos" w:cs="Arial"/>
                <w:b/>
                <w:bCs/>
                <w:lang w:val="ca-ES"/>
              </w:rPr>
              <w:t>A</w:t>
            </w:r>
            <w:r w:rsidR="00555E4D" w:rsidRPr="61554886">
              <w:rPr>
                <w:rFonts w:ascii="Aptos" w:hAnsi="Aptos" w:cs="Arial"/>
                <w:b/>
                <w:bCs/>
                <w:lang w:val="ca-ES"/>
              </w:rPr>
              <w:t>.2</w:t>
            </w:r>
            <w:r w:rsidR="00755E0F" w:rsidRPr="61554886">
              <w:rPr>
                <w:rFonts w:ascii="Aptos" w:hAnsi="Aptos" w:cs="Arial"/>
                <w:b/>
                <w:bCs/>
                <w:lang w:val="ca-ES"/>
              </w:rPr>
              <w:t xml:space="preserve">. </w:t>
            </w:r>
            <w:r w:rsidR="00555E4D" w:rsidRPr="61554886">
              <w:rPr>
                <w:rFonts w:ascii="Aptos" w:hAnsi="Aptos" w:cs="Arial"/>
                <w:b/>
                <w:bCs/>
                <w:lang w:val="ca-ES"/>
              </w:rPr>
              <w:t>Financiación</w:t>
            </w:r>
            <w:r w:rsidR="009830A5" w:rsidRPr="61554886">
              <w:rPr>
                <w:rFonts w:ascii="Aptos" w:hAnsi="Aptos" w:cs="Arial"/>
                <w:b/>
                <w:bCs/>
                <w:lang w:val="ca-ES"/>
              </w:rPr>
              <w:t xml:space="preserve"> del Proyecto</w:t>
            </w:r>
          </w:p>
          <w:p w14:paraId="69F37E15" w14:textId="77777777" w:rsidR="00755E0F" w:rsidRPr="007119DD" w:rsidRDefault="00755E0F" w:rsidP="00F362B4">
            <w:pPr>
              <w:pStyle w:val="NoSpacing"/>
              <w:jc w:val="center"/>
              <w:rPr>
                <w:rFonts w:ascii="Aptos" w:hAnsi="Aptos" w:cs="Arial"/>
              </w:rPr>
            </w:pPr>
          </w:p>
        </w:tc>
        <w:tc>
          <w:tcPr>
            <w:tcW w:w="284" w:type="dxa"/>
            <w:tcBorders>
              <w:top w:val="nil"/>
              <w:bottom w:val="nil"/>
            </w:tcBorders>
          </w:tcPr>
          <w:p w14:paraId="3D38C877" w14:textId="77777777" w:rsidR="00755E0F" w:rsidRPr="007119DD" w:rsidRDefault="00755E0F" w:rsidP="00F362B4">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466F5918" w14:textId="77777777" w:rsidR="009830A5" w:rsidRPr="007119DD" w:rsidRDefault="009830A5" w:rsidP="009830A5">
            <w:pPr>
              <w:suppressAutoHyphens w:val="0"/>
              <w:contextualSpacing/>
              <w:jc w:val="both"/>
              <w:rPr>
                <w:rFonts w:ascii="Aptos" w:eastAsia="Calibri" w:hAnsi="Aptos" w:cs="Arial"/>
                <w:sz w:val="22"/>
                <w:szCs w:val="22"/>
                <w:lang w:val="es-ES"/>
              </w:rPr>
            </w:pPr>
          </w:p>
          <w:p w14:paraId="511BCB52" w14:textId="5DAFA9A0" w:rsidR="00C00F27" w:rsidRPr="00252086" w:rsidRDefault="00C00F27"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El Proyecto requiere, para su desarrollo, de una financiación </w:t>
            </w:r>
            <w:r w:rsidRPr="00252086">
              <w:rPr>
                <w:rFonts w:ascii="Aptos" w:hAnsi="Aptos" w:cs="Arial"/>
                <w:lang w:val="ca-ES"/>
              </w:rPr>
              <w:t xml:space="preserve">de </w:t>
            </w:r>
            <w:r w:rsidR="0088434D" w:rsidRPr="0088434D">
              <w:rPr>
                <w:rFonts w:ascii="Aptos" w:hAnsi="Aptos" w:cs="Arial"/>
                <w:b/>
                <w:bCs/>
                <w:highlight w:val="yellow"/>
                <w:lang w:val="ca-ES"/>
              </w:rPr>
              <w:t>[*]</w:t>
            </w:r>
            <w:r w:rsidR="00AF16BA" w:rsidRPr="00252086">
              <w:rPr>
                <w:rFonts w:ascii="Aptos" w:hAnsi="Aptos" w:cs="Arial"/>
                <w:b/>
                <w:bCs/>
                <w:lang w:val="ca-ES"/>
              </w:rPr>
              <w:t xml:space="preserve"> </w:t>
            </w:r>
            <w:r w:rsidRPr="00252086">
              <w:rPr>
                <w:rFonts w:ascii="Aptos" w:hAnsi="Aptos" w:cs="Arial"/>
                <w:b/>
                <w:bCs/>
                <w:lang w:val="ca-ES"/>
              </w:rPr>
              <w:t>EUROS (</w:t>
            </w:r>
            <w:r w:rsidR="0088434D" w:rsidRPr="0088434D">
              <w:rPr>
                <w:rFonts w:ascii="Aptos" w:hAnsi="Aptos" w:cs="Arial"/>
                <w:b/>
                <w:bCs/>
                <w:highlight w:val="yellow"/>
                <w:lang w:val="ca-ES"/>
              </w:rPr>
              <w:t>[*]</w:t>
            </w:r>
            <w:r w:rsidR="002E3DE1">
              <w:rPr>
                <w:rFonts w:ascii="Aptos" w:hAnsi="Aptos" w:cs="Arial"/>
                <w:b/>
                <w:bCs/>
                <w:lang w:val="ca-ES"/>
              </w:rPr>
              <w:t xml:space="preserve"> </w:t>
            </w:r>
            <w:r w:rsidRPr="00252086">
              <w:rPr>
                <w:rFonts w:ascii="Aptos" w:hAnsi="Aptos" w:cs="Arial"/>
                <w:b/>
                <w:bCs/>
                <w:lang w:val="ca-ES"/>
              </w:rPr>
              <w:t>€).</w:t>
            </w:r>
          </w:p>
          <w:p w14:paraId="62729361" w14:textId="77777777" w:rsidR="009F5E30" w:rsidRPr="007119DD" w:rsidRDefault="009F5E30" w:rsidP="009F5E30">
            <w:pPr>
              <w:pStyle w:val="NoSpacing"/>
              <w:ind w:left="459" w:right="140"/>
              <w:jc w:val="both"/>
              <w:rPr>
                <w:rFonts w:ascii="Aptos" w:hAnsi="Aptos" w:cs="Arial"/>
              </w:rPr>
            </w:pPr>
          </w:p>
          <w:p w14:paraId="6F880017" w14:textId="1A5BA37D" w:rsidR="0054178E" w:rsidRPr="007119DD" w:rsidRDefault="009F5E30"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A dichos efectos, se ha puesto a disposición de potenciales inversores tickets de una </w:t>
            </w:r>
            <w:r w:rsidRPr="61554886">
              <w:rPr>
                <w:rFonts w:ascii="Aptos" w:hAnsi="Aptos" w:cs="Arial"/>
                <w:b/>
                <w:bCs/>
                <w:lang w:val="ca-ES"/>
              </w:rPr>
              <w:t xml:space="preserve">participación mínima equivalente a </w:t>
            </w:r>
            <w:r w:rsidR="0088434D" w:rsidRPr="0088434D">
              <w:rPr>
                <w:rFonts w:ascii="Aptos" w:hAnsi="Aptos" w:cs="Arial"/>
                <w:b/>
                <w:bCs/>
                <w:highlight w:val="yellow"/>
                <w:lang w:val="ca-ES"/>
              </w:rPr>
              <w:t>[*]</w:t>
            </w:r>
            <w:r w:rsidRPr="00EA22CE">
              <w:rPr>
                <w:rFonts w:ascii="Aptos" w:hAnsi="Aptos" w:cs="Arial"/>
                <w:b/>
                <w:bCs/>
                <w:lang w:val="ca-ES"/>
              </w:rPr>
              <w:t xml:space="preserve"> EUROS (</w:t>
            </w:r>
            <w:r w:rsidR="0088434D" w:rsidRPr="0088434D">
              <w:rPr>
                <w:rFonts w:ascii="Aptos" w:hAnsi="Aptos" w:cs="Arial"/>
                <w:b/>
                <w:bCs/>
                <w:highlight w:val="yellow"/>
                <w:lang w:val="ca-ES"/>
              </w:rPr>
              <w:t>[*]</w:t>
            </w:r>
            <w:r w:rsidR="002E3DE1" w:rsidRPr="00EA22CE">
              <w:rPr>
                <w:rFonts w:ascii="Aptos" w:hAnsi="Aptos" w:cs="Arial"/>
                <w:b/>
                <w:bCs/>
                <w:lang w:val="ca-ES"/>
              </w:rPr>
              <w:t xml:space="preserve"> </w:t>
            </w:r>
            <w:r w:rsidRPr="00EA22CE">
              <w:rPr>
                <w:rFonts w:ascii="Aptos" w:hAnsi="Aptos" w:cs="Arial"/>
                <w:b/>
                <w:bCs/>
                <w:lang w:val="ca-ES"/>
              </w:rPr>
              <w:t>€)</w:t>
            </w:r>
            <w:r w:rsidR="00F67977" w:rsidRPr="61554886">
              <w:rPr>
                <w:rFonts w:ascii="Aptos" w:hAnsi="Aptos" w:cs="Arial"/>
                <w:b/>
                <w:bCs/>
                <w:lang w:val="ca-ES"/>
              </w:rPr>
              <w:t xml:space="preserve">, </w:t>
            </w:r>
            <w:r w:rsidR="00F67977" w:rsidRPr="61554886">
              <w:rPr>
                <w:rFonts w:ascii="Aptos" w:hAnsi="Aptos" w:cs="Arial"/>
                <w:lang w:val="ca-ES"/>
              </w:rPr>
              <w:t>sin perjuicio de que el Vehículo de la Inversión pueda aceptar aportaciones inferiores cuando sea necesario para completar el importe total de la financiación del Proyecto.</w:t>
            </w:r>
          </w:p>
          <w:p w14:paraId="3B79595B" w14:textId="77777777" w:rsidR="00AA6CB8" w:rsidRPr="007119DD" w:rsidRDefault="00AA6CB8" w:rsidP="00AA6CB8">
            <w:pPr>
              <w:pStyle w:val="NoSpacing"/>
              <w:ind w:right="140"/>
              <w:jc w:val="both"/>
              <w:rPr>
                <w:rFonts w:ascii="Aptos" w:hAnsi="Aptos" w:cs="Arial"/>
              </w:rPr>
            </w:pPr>
          </w:p>
        </w:tc>
      </w:tr>
    </w:tbl>
    <w:p w14:paraId="2FA9402A" w14:textId="77777777" w:rsidR="001243CF" w:rsidRPr="007119DD" w:rsidRDefault="001243CF" w:rsidP="00755E0F">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555E4D" w:rsidRPr="007119DD" w14:paraId="3339F048" w14:textId="77777777" w:rsidTr="41E9ACB7">
        <w:tc>
          <w:tcPr>
            <w:tcW w:w="2268" w:type="dxa"/>
            <w:tcBorders>
              <w:top w:val="single" w:sz="4" w:space="0" w:color="808080" w:themeColor="background1" w:themeShade="80"/>
            </w:tcBorders>
            <w:shd w:val="clear" w:color="auto" w:fill="F2F2F2" w:themeFill="background1" w:themeFillShade="F2"/>
          </w:tcPr>
          <w:p w14:paraId="52981CCE" w14:textId="77777777" w:rsidR="00555E4D" w:rsidRPr="007119DD" w:rsidRDefault="00555E4D" w:rsidP="000532E8">
            <w:pPr>
              <w:pStyle w:val="NoSpacing"/>
              <w:shd w:val="clear" w:color="auto" w:fill="F2F2F2" w:themeFill="background1" w:themeFillShade="F2"/>
              <w:rPr>
                <w:rFonts w:ascii="Aptos" w:hAnsi="Aptos" w:cs="Arial"/>
              </w:rPr>
            </w:pPr>
          </w:p>
          <w:p w14:paraId="3095F34A" w14:textId="77777777" w:rsidR="00555E4D" w:rsidRPr="007119DD" w:rsidRDefault="00555E4D" w:rsidP="000532E8">
            <w:pPr>
              <w:pStyle w:val="NoSpacing"/>
              <w:shd w:val="clear" w:color="auto" w:fill="F2F2F2" w:themeFill="background1" w:themeFillShade="F2"/>
              <w:rPr>
                <w:rFonts w:ascii="Aptos" w:hAnsi="Aptos" w:cs="Arial"/>
              </w:rPr>
            </w:pPr>
          </w:p>
          <w:p w14:paraId="03A3194E" w14:textId="77777777" w:rsidR="000617C8" w:rsidRPr="007119DD" w:rsidRDefault="000617C8" w:rsidP="000532E8">
            <w:pPr>
              <w:pStyle w:val="NoSpacing"/>
              <w:shd w:val="clear" w:color="auto" w:fill="F2F2F2" w:themeFill="background1" w:themeFillShade="F2"/>
              <w:rPr>
                <w:rFonts w:ascii="Aptos" w:hAnsi="Aptos" w:cs="Arial"/>
              </w:rPr>
            </w:pPr>
          </w:p>
          <w:p w14:paraId="230E7A63" w14:textId="77777777" w:rsidR="000617C8" w:rsidRPr="007119DD" w:rsidRDefault="000617C8" w:rsidP="000532E8">
            <w:pPr>
              <w:pStyle w:val="NoSpacing"/>
              <w:shd w:val="clear" w:color="auto" w:fill="F2F2F2" w:themeFill="background1" w:themeFillShade="F2"/>
              <w:rPr>
                <w:rFonts w:ascii="Aptos" w:hAnsi="Aptos" w:cs="Arial"/>
              </w:rPr>
            </w:pPr>
          </w:p>
          <w:p w14:paraId="7D79F284" w14:textId="77777777" w:rsidR="00807298" w:rsidRPr="007119DD" w:rsidRDefault="00807298" w:rsidP="000532E8">
            <w:pPr>
              <w:pStyle w:val="NoSpacing"/>
              <w:shd w:val="clear" w:color="auto" w:fill="F2F2F2" w:themeFill="background1" w:themeFillShade="F2"/>
              <w:rPr>
                <w:rFonts w:ascii="Aptos" w:hAnsi="Aptos" w:cs="Arial"/>
              </w:rPr>
            </w:pPr>
          </w:p>
          <w:p w14:paraId="4A59A7E4" w14:textId="77777777" w:rsidR="00555E4D" w:rsidRPr="007119DD" w:rsidRDefault="000617C8" w:rsidP="61554886">
            <w:pPr>
              <w:pStyle w:val="NoSpacing"/>
              <w:shd w:val="clear" w:color="auto" w:fill="F2F2F2" w:themeFill="background1" w:themeFillShade="F2"/>
              <w:jc w:val="center"/>
              <w:rPr>
                <w:rFonts w:ascii="Aptos" w:hAnsi="Aptos" w:cs="Arial"/>
                <w:b/>
                <w:bCs/>
                <w:lang w:val="ca-ES"/>
              </w:rPr>
            </w:pPr>
            <w:r w:rsidRPr="61554886">
              <w:rPr>
                <w:rFonts w:ascii="Aptos" w:hAnsi="Aptos" w:cs="Arial"/>
                <w:b/>
                <w:bCs/>
                <w:lang w:val="ca-ES"/>
              </w:rPr>
              <w:t>A.</w:t>
            </w:r>
            <w:r w:rsidR="00555E4D" w:rsidRPr="61554886">
              <w:rPr>
                <w:rFonts w:ascii="Aptos" w:hAnsi="Aptos" w:cs="Arial"/>
                <w:b/>
                <w:bCs/>
                <w:lang w:val="ca-ES"/>
              </w:rPr>
              <w:t>3.</w:t>
            </w:r>
            <w:r w:rsidR="00555E4D" w:rsidRPr="61554886">
              <w:rPr>
                <w:rFonts w:ascii="Aptos" w:hAnsi="Aptos" w:cs="Arial"/>
                <w:b/>
                <w:bCs/>
                <w:i/>
                <w:iCs/>
                <w:lang w:val="ca-ES"/>
              </w:rPr>
              <w:t xml:space="preserve"> Deadlines</w:t>
            </w:r>
            <w:r w:rsidR="00555E4D" w:rsidRPr="61554886">
              <w:rPr>
                <w:rFonts w:ascii="Aptos" w:hAnsi="Aptos" w:cs="Arial"/>
                <w:b/>
                <w:bCs/>
                <w:lang w:val="ca-ES"/>
              </w:rPr>
              <w:t xml:space="preserve"> de la inversión </w:t>
            </w:r>
            <w:r w:rsidR="00460DB3" w:rsidRPr="61554886">
              <w:rPr>
                <w:rFonts w:ascii="Aptos" w:hAnsi="Aptos" w:cs="Arial"/>
                <w:b/>
                <w:bCs/>
                <w:lang w:val="ca-ES"/>
              </w:rPr>
              <w:t>y destino de los fondos</w:t>
            </w:r>
          </w:p>
          <w:p w14:paraId="6C8AAC11" w14:textId="77777777" w:rsidR="00555E4D" w:rsidRPr="007119DD" w:rsidRDefault="00555E4D" w:rsidP="00C51069">
            <w:pPr>
              <w:pStyle w:val="NoSpacing"/>
              <w:ind w:hanging="136"/>
              <w:jc w:val="center"/>
              <w:rPr>
                <w:rFonts w:ascii="Aptos" w:hAnsi="Aptos" w:cs="Arial"/>
              </w:rPr>
            </w:pPr>
          </w:p>
          <w:p w14:paraId="1EF80B01" w14:textId="77777777" w:rsidR="00DA2B9E" w:rsidRPr="007119DD" w:rsidRDefault="00DA2B9E" w:rsidP="000617C8">
            <w:pPr>
              <w:pStyle w:val="NoSpacing"/>
              <w:rPr>
                <w:rFonts w:ascii="Aptos" w:hAnsi="Aptos" w:cs="Arial"/>
              </w:rPr>
            </w:pPr>
          </w:p>
          <w:p w14:paraId="2CCADE89" w14:textId="77777777" w:rsidR="000617C8" w:rsidRPr="007119DD" w:rsidRDefault="000617C8" w:rsidP="000617C8">
            <w:pPr>
              <w:pStyle w:val="NoSpacing"/>
              <w:rPr>
                <w:rFonts w:ascii="Aptos" w:hAnsi="Aptos" w:cs="Arial"/>
              </w:rPr>
            </w:pPr>
          </w:p>
          <w:p w14:paraId="7DC7F7F2" w14:textId="77777777" w:rsidR="000617C8" w:rsidRPr="007119DD" w:rsidRDefault="000617C8" w:rsidP="000617C8">
            <w:pPr>
              <w:pStyle w:val="NoSpacing"/>
              <w:rPr>
                <w:rFonts w:ascii="Aptos" w:hAnsi="Aptos" w:cs="Arial"/>
              </w:rPr>
            </w:pPr>
          </w:p>
          <w:p w14:paraId="7B7FF85F" w14:textId="77777777" w:rsidR="000617C8" w:rsidRPr="007119DD" w:rsidRDefault="000617C8" w:rsidP="000617C8">
            <w:pPr>
              <w:pStyle w:val="NoSpacing"/>
              <w:rPr>
                <w:rFonts w:ascii="Aptos" w:hAnsi="Aptos" w:cs="Arial"/>
              </w:rPr>
            </w:pPr>
          </w:p>
          <w:p w14:paraId="77683F48" w14:textId="77777777" w:rsidR="000617C8" w:rsidRPr="007119DD" w:rsidRDefault="000617C8" w:rsidP="000617C8">
            <w:pPr>
              <w:pStyle w:val="NoSpacing"/>
              <w:rPr>
                <w:rFonts w:ascii="Aptos" w:hAnsi="Aptos" w:cs="Arial"/>
              </w:rPr>
            </w:pPr>
          </w:p>
        </w:tc>
        <w:tc>
          <w:tcPr>
            <w:tcW w:w="284" w:type="dxa"/>
            <w:tcBorders>
              <w:top w:val="nil"/>
              <w:bottom w:val="nil"/>
            </w:tcBorders>
          </w:tcPr>
          <w:p w14:paraId="7550A736" w14:textId="77777777" w:rsidR="00555E4D" w:rsidRPr="007119DD" w:rsidRDefault="00555E4D" w:rsidP="00C51069">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322BBEC6" w14:textId="77777777" w:rsidR="000343A1" w:rsidRPr="007119DD" w:rsidRDefault="000343A1" w:rsidP="000343A1">
            <w:pPr>
              <w:jc w:val="both"/>
              <w:rPr>
                <w:rFonts w:ascii="Aptos" w:hAnsi="Aptos" w:cs="Arial"/>
                <w:sz w:val="22"/>
                <w:szCs w:val="22"/>
                <w:lang w:val="es-ES"/>
              </w:rPr>
            </w:pPr>
          </w:p>
          <w:tbl>
            <w:tblPr>
              <w:tblStyle w:val="TableGrid"/>
              <w:tblW w:w="5805" w:type="dxa"/>
              <w:tblInd w:w="2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112"/>
              <w:gridCol w:w="1665"/>
              <w:gridCol w:w="2028"/>
            </w:tblGrid>
            <w:tr w:rsidR="000343A1" w:rsidRPr="007119DD" w14:paraId="6FAEF4D7" w14:textId="77777777" w:rsidTr="41E9ACB7">
              <w:tc>
                <w:tcPr>
                  <w:tcW w:w="2112" w:type="dxa"/>
                  <w:shd w:val="clear" w:color="auto" w:fill="F2F2F2" w:themeFill="background1" w:themeFillShade="F2"/>
                </w:tcPr>
                <w:p w14:paraId="53428B05" w14:textId="77777777" w:rsidR="000343A1" w:rsidRPr="007119DD" w:rsidRDefault="000343A1" w:rsidP="00FE7FBE">
                  <w:pPr>
                    <w:pStyle w:val="NoSpacing"/>
                    <w:ind w:right="33"/>
                    <w:jc w:val="center"/>
                    <w:rPr>
                      <w:rFonts w:ascii="Aptos" w:hAnsi="Aptos" w:cs="Arial"/>
                    </w:rPr>
                  </w:pPr>
                </w:p>
                <w:p w14:paraId="3ADC1788" w14:textId="77777777" w:rsidR="000343A1" w:rsidRPr="007119DD" w:rsidRDefault="000343A1" w:rsidP="61554886">
                  <w:pPr>
                    <w:pStyle w:val="NoSpacing"/>
                    <w:ind w:right="33"/>
                    <w:jc w:val="center"/>
                    <w:rPr>
                      <w:rFonts w:ascii="Aptos" w:hAnsi="Aptos" w:cs="Arial"/>
                      <w:lang w:val="ca-ES"/>
                    </w:rPr>
                  </w:pPr>
                  <w:r w:rsidRPr="61554886">
                    <w:rPr>
                      <w:rFonts w:ascii="Aptos" w:hAnsi="Aptos" w:cs="Arial"/>
                      <w:lang w:val="ca-ES"/>
                    </w:rPr>
                    <w:t>Fecha</w:t>
                  </w:r>
                </w:p>
              </w:tc>
              <w:tc>
                <w:tcPr>
                  <w:tcW w:w="1665" w:type="dxa"/>
                  <w:shd w:val="clear" w:color="auto" w:fill="F2F2F2" w:themeFill="background1" w:themeFillShade="F2"/>
                </w:tcPr>
                <w:p w14:paraId="287F98A5" w14:textId="77777777" w:rsidR="000343A1" w:rsidRPr="007119DD" w:rsidRDefault="000343A1" w:rsidP="00FE7FBE">
                  <w:pPr>
                    <w:pStyle w:val="NoSpacing"/>
                    <w:ind w:left="34"/>
                    <w:jc w:val="center"/>
                    <w:rPr>
                      <w:rFonts w:ascii="Aptos" w:hAnsi="Aptos" w:cs="Arial"/>
                    </w:rPr>
                  </w:pPr>
                </w:p>
                <w:p w14:paraId="420FBC6C" w14:textId="77777777" w:rsidR="000343A1" w:rsidRPr="007119DD" w:rsidRDefault="000343A1" w:rsidP="61554886">
                  <w:pPr>
                    <w:pStyle w:val="NoSpacing"/>
                    <w:ind w:left="34"/>
                    <w:jc w:val="center"/>
                    <w:rPr>
                      <w:rFonts w:ascii="Aptos" w:hAnsi="Aptos" w:cs="Arial"/>
                      <w:lang w:val="ca-ES"/>
                    </w:rPr>
                  </w:pPr>
                  <w:r w:rsidRPr="61554886">
                    <w:rPr>
                      <w:rFonts w:ascii="Aptos" w:hAnsi="Aptos" w:cs="Arial"/>
                      <w:lang w:val="ca-ES"/>
                    </w:rPr>
                    <w:t>Necesidad económica del Proyecto</w:t>
                  </w:r>
                </w:p>
                <w:p w14:paraId="70BC43D6" w14:textId="77777777" w:rsidR="000343A1" w:rsidRPr="007119DD" w:rsidRDefault="000343A1" w:rsidP="00FE7FBE">
                  <w:pPr>
                    <w:pStyle w:val="NoSpacing"/>
                    <w:ind w:left="34"/>
                    <w:jc w:val="center"/>
                    <w:rPr>
                      <w:rFonts w:ascii="Aptos" w:hAnsi="Aptos" w:cs="Arial"/>
                    </w:rPr>
                  </w:pPr>
                </w:p>
              </w:tc>
              <w:tc>
                <w:tcPr>
                  <w:tcW w:w="2028" w:type="dxa"/>
                  <w:shd w:val="clear" w:color="auto" w:fill="F2F2F2" w:themeFill="background1" w:themeFillShade="F2"/>
                </w:tcPr>
                <w:p w14:paraId="01836953" w14:textId="77777777" w:rsidR="000343A1" w:rsidRPr="007119DD" w:rsidRDefault="000343A1" w:rsidP="00FE7FBE">
                  <w:pPr>
                    <w:pStyle w:val="NoSpacing"/>
                    <w:ind w:right="27"/>
                    <w:jc w:val="center"/>
                    <w:rPr>
                      <w:rFonts w:ascii="Aptos" w:hAnsi="Aptos" w:cs="Arial"/>
                    </w:rPr>
                  </w:pPr>
                </w:p>
                <w:p w14:paraId="386AAE56" w14:textId="348C9210" w:rsidR="000343A1" w:rsidRPr="007119DD" w:rsidRDefault="000343A1" w:rsidP="003B09D8">
                  <w:pPr>
                    <w:pStyle w:val="NoSpacing"/>
                    <w:ind w:right="27"/>
                    <w:jc w:val="center"/>
                    <w:rPr>
                      <w:rFonts w:ascii="Aptos" w:hAnsi="Aptos" w:cs="Arial"/>
                    </w:rPr>
                  </w:pPr>
                  <w:r w:rsidRPr="007119DD">
                    <w:rPr>
                      <w:rFonts w:ascii="Aptos" w:hAnsi="Aptos" w:cs="Arial"/>
                    </w:rPr>
                    <w:t>Destino de los Fondos</w:t>
                  </w:r>
                </w:p>
              </w:tc>
            </w:tr>
            <w:tr w:rsidR="00402374" w:rsidRPr="007119DD" w14:paraId="020ACF9D" w14:textId="77777777" w:rsidTr="41E9ACB7">
              <w:tc>
                <w:tcPr>
                  <w:tcW w:w="2112" w:type="dxa"/>
                </w:tcPr>
                <w:p w14:paraId="57A67614" w14:textId="77777777" w:rsidR="00402374" w:rsidRPr="007119DD" w:rsidRDefault="00402374" w:rsidP="00402374">
                  <w:pPr>
                    <w:pStyle w:val="NoSpacing"/>
                    <w:rPr>
                      <w:rFonts w:ascii="Aptos" w:hAnsi="Aptos" w:cs="Arial"/>
                    </w:rPr>
                  </w:pPr>
                </w:p>
                <w:p w14:paraId="280CC139" w14:textId="5BA00A23" w:rsidR="00402374" w:rsidRPr="00EA22CE" w:rsidRDefault="0088434D" w:rsidP="61554886">
                  <w:pPr>
                    <w:pStyle w:val="NoSpacing"/>
                    <w:rPr>
                      <w:rFonts w:ascii="Aptos" w:hAnsi="Aptos" w:cs="Arial"/>
                      <w:b/>
                      <w:bCs/>
                      <w:lang w:val="ca-ES"/>
                    </w:rPr>
                  </w:pPr>
                  <w:r w:rsidRPr="0088434D">
                    <w:rPr>
                      <w:rFonts w:ascii="Aptos" w:hAnsi="Aptos" w:cs="Arial"/>
                      <w:b/>
                      <w:bCs/>
                      <w:highlight w:val="yellow"/>
                      <w:lang w:val="ca-ES"/>
                    </w:rPr>
                    <w:t>[*]</w:t>
                  </w:r>
                  <w:r w:rsidR="0095304D" w:rsidRPr="00EA22CE">
                    <w:rPr>
                      <w:rFonts w:ascii="Aptos" w:hAnsi="Aptos" w:cs="Arial"/>
                      <w:b/>
                      <w:bCs/>
                      <w:lang w:val="ca-ES"/>
                    </w:rPr>
                    <w:t xml:space="preserve"> </w:t>
                  </w:r>
                  <w:r>
                    <w:rPr>
                      <w:rFonts w:ascii="Aptos" w:hAnsi="Aptos" w:cs="Arial"/>
                      <w:b/>
                      <w:bCs/>
                      <w:lang w:val="ca-ES"/>
                    </w:rPr>
                    <w:t xml:space="preserve">de </w:t>
                  </w:r>
                  <w:r w:rsidRPr="0088434D">
                    <w:rPr>
                      <w:rFonts w:ascii="Aptos" w:hAnsi="Aptos" w:cs="Arial"/>
                      <w:b/>
                      <w:bCs/>
                      <w:highlight w:val="yellow"/>
                      <w:lang w:val="ca-ES"/>
                    </w:rPr>
                    <w:t>[*]</w:t>
                  </w:r>
                  <w:r w:rsidRPr="00EA22CE">
                    <w:rPr>
                      <w:rFonts w:ascii="Aptos" w:hAnsi="Aptos" w:cs="Arial"/>
                      <w:b/>
                      <w:bCs/>
                      <w:lang w:val="ca-ES"/>
                    </w:rPr>
                    <w:t xml:space="preserve"> </w:t>
                  </w:r>
                  <w:r>
                    <w:rPr>
                      <w:rFonts w:ascii="Aptos" w:hAnsi="Aptos" w:cs="Arial"/>
                      <w:b/>
                      <w:bCs/>
                      <w:lang w:val="ca-ES"/>
                    </w:rPr>
                    <w:t xml:space="preserve">de </w:t>
                  </w:r>
                  <w:r w:rsidRPr="0088434D">
                    <w:rPr>
                      <w:rFonts w:ascii="Aptos" w:hAnsi="Aptos" w:cs="Arial"/>
                      <w:b/>
                      <w:bCs/>
                      <w:highlight w:val="yellow"/>
                      <w:lang w:val="ca-ES"/>
                    </w:rPr>
                    <w:t>[*]</w:t>
                  </w:r>
                </w:p>
                <w:p w14:paraId="0C5D6706" w14:textId="77777777" w:rsidR="00402374" w:rsidRPr="00EA22CE" w:rsidRDefault="00402374" w:rsidP="00402374">
                  <w:pPr>
                    <w:pStyle w:val="NoSpacing"/>
                    <w:rPr>
                      <w:rFonts w:ascii="Aptos" w:hAnsi="Aptos" w:cs="Arial"/>
                    </w:rPr>
                  </w:pPr>
                </w:p>
                <w:p w14:paraId="7646174F" w14:textId="77777777" w:rsidR="00402374" w:rsidRPr="00EA22CE" w:rsidRDefault="00402374" w:rsidP="00402374">
                  <w:pPr>
                    <w:pStyle w:val="NoSpacing"/>
                    <w:jc w:val="center"/>
                    <w:rPr>
                      <w:rFonts w:ascii="Aptos" w:hAnsi="Aptos" w:cs="Arial"/>
                    </w:rPr>
                  </w:pPr>
                </w:p>
                <w:p w14:paraId="1E2CFC39" w14:textId="7BB8ADEF" w:rsidR="00402374" w:rsidRPr="007119DD" w:rsidRDefault="0088434D" w:rsidP="61554886">
                  <w:pPr>
                    <w:pStyle w:val="NoSpacing"/>
                    <w:rPr>
                      <w:rFonts w:ascii="Aptos" w:hAnsi="Aptos" w:cs="Arial"/>
                      <w:b/>
                      <w:bCs/>
                      <w:lang w:val="ca-ES"/>
                    </w:rPr>
                  </w:pPr>
                  <w:r w:rsidRPr="0088434D">
                    <w:rPr>
                      <w:rFonts w:ascii="Aptos" w:hAnsi="Aptos" w:cs="Arial"/>
                      <w:b/>
                      <w:bCs/>
                      <w:highlight w:val="yellow"/>
                      <w:lang w:val="ca-ES"/>
                    </w:rPr>
                    <w:t>[*]</w:t>
                  </w:r>
                  <w:r w:rsidRPr="00EA22CE">
                    <w:rPr>
                      <w:rFonts w:ascii="Aptos" w:hAnsi="Aptos" w:cs="Arial"/>
                      <w:b/>
                      <w:bCs/>
                      <w:lang w:val="ca-ES"/>
                    </w:rPr>
                    <w:t xml:space="preserve"> </w:t>
                  </w:r>
                  <w:r>
                    <w:rPr>
                      <w:rFonts w:ascii="Aptos" w:hAnsi="Aptos" w:cs="Arial"/>
                      <w:b/>
                      <w:bCs/>
                      <w:lang w:val="ca-ES"/>
                    </w:rPr>
                    <w:t xml:space="preserve">de </w:t>
                  </w:r>
                  <w:r w:rsidRPr="0088434D">
                    <w:rPr>
                      <w:rFonts w:ascii="Aptos" w:hAnsi="Aptos" w:cs="Arial"/>
                      <w:b/>
                      <w:bCs/>
                      <w:highlight w:val="yellow"/>
                      <w:lang w:val="ca-ES"/>
                    </w:rPr>
                    <w:t>[*]</w:t>
                  </w:r>
                  <w:r w:rsidRPr="00EA22CE">
                    <w:rPr>
                      <w:rFonts w:ascii="Aptos" w:hAnsi="Aptos" w:cs="Arial"/>
                      <w:b/>
                      <w:bCs/>
                      <w:lang w:val="ca-ES"/>
                    </w:rPr>
                    <w:t xml:space="preserve"> </w:t>
                  </w:r>
                  <w:r w:rsidRPr="0088434D">
                    <w:rPr>
                      <w:b/>
                      <w:bCs/>
                    </w:rPr>
                    <w:t>de</w:t>
                  </w:r>
                  <w:r>
                    <w:t xml:space="preserve"> </w:t>
                  </w:r>
                  <w:r w:rsidRPr="0088434D">
                    <w:rPr>
                      <w:rFonts w:ascii="Aptos" w:hAnsi="Aptos" w:cs="Arial"/>
                      <w:b/>
                      <w:bCs/>
                      <w:highlight w:val="yellow"/>
                      <w:lang w:val="ca-ES"/>
                    </w:rPr>
                    <w:t>[*]</w:t>
                  </w:r>
                </w:p>
                <w:p w14:paraId="28539E10" w14:textId="77777777" w:rsidR="00402374" w:rsidRPr="007119DD" w:rsidRDefault="00402374" w:rsidP="00402374">
                  <w:pPr>
                    <w:pStyle w:val="NoSpacing"/>
                    <w:rPr>
                      <w:rFonts w:ascii="Aptos" w:hAnsi="Aptos" w:cs="Arial"/>
                    </w:rPr>
                  </w:pPr>
                </w:p>
                <w:p w14:paraId="76EA10C8" w14:textId="77777777" w:rsidR="00402374" w:rsidRPr="007119DD" w:rsidRDefault="00402374" w:rsidP="00402374">
                  <w:pPr>
                    <w:pStyle w:val="NoSpacing"/>
                    <w:rPr>
                      <w:rFonts w:ascii="Aptos" w:hAnsi="Aptos" w:cs="Arial"/>
                    </w:rPr>
                  </w:pPr>
                </w:p>
                <w:p w14:paraId="14CB11BB" w14:textId="27C4A8A8" w:rsidR="00402374" w:rsidRPr="007119DD" w:rsidRDefault="00402374" w:rsidP="00C82010">
                  <w:pPr>
                    <w:pStyle w:val="NoSpacing"/>
                    <w:rPr>
                      <w:rFonts w:ascii="Aptos" w:hAnsi="Aptos" w:cs="Arial"/>
                    </w:rPr>
                  </w:pPr>
                </w:p>
              </w:tc>
              <w:tc>
                <w:tcPr>
                  <w:tcW w:w="1665" w:type="dxa"/>
                </w:tcPr>
                <w:p w14:paraId="79F9327F" w14:textId="77777777" w:rsidR="00402374" w:rsidRPr="007119DD" w:rsidRDefault="00402374" w:rsidP="00402374">
                  <w:pPr>
                    <w:pStyle w:val="NoSpacing"/>
                    <w:ind w:right="34"/>
                    <w:jc w:val="center"/>
                    <w:rPr>
                      <w:rFonts w:ascii="Aptos" w:hAnsi="Aptos" w:cs="Arial"/>
                    </w:rPr>
                  </w:pPr>
                </w:p>
                <w:p w14:paraId="68133BA1" w14:textId="555A2A23" w:rsidR="00402374" w:rsidRPr="00EA22CE" w:rsidRDefault="0088434D" w:rsidP="00402374">
                  <w:pPr>
                    <w:pStyle w:val="NoSpacing"/>
                    <w:ind w:right="34"/>
                    <w:jc w:val="center"/>
                    <w:rPr>
                      <w:rFonts w:ascii="Aptos" w:hAnsi="Aptos" w:cs="Arial"/>
                    </w:rPr>
                  </w:pPr>
                  <w:r w:rsidRPr="0088434D">
                    <w:rPr>
                      <w:rFonts w:ascii="Aptos" w:hAnsi="Aptos" w:cs="Arial"/>
                      <w:highlight w:val="yellow"/>
                    </w:rPr>
                    <w:t>[*]</w:t>
                  </w:r>
                  <w:r w:rsidR="00402374" w:rsidRPr="00EA22CE">
                    <w:rPr>
                      <w:rFonts w:ascii="Aptos" w:hAnsi="Aptos" w:cs="Arial"/>
                    </w:rPr>
                    <w:t>€</w:t>
                  </w:r>
                </w:p>
                <w:p w14:paraId="44E37551" w14:textId="77777777" w:rsidR="00402374" w:rsidRPr="00EA22CE" w:rsidRDefault="00402374" w:rsidP="00402374">
                  <w:pPr>
                    <w:pStyle w:val="NoSpacing"/>
                    <w:ind w:right="34"/>
                    <w:jc w:val="center"/>
                    <w:rPr>
                      <w:rFonts w:ascii="Aptos" w:hAnsi="Aptos" w:cs="Arial"/>
                    </w:rPr>
                  </w:pPr>
                </w:p>
                <w:p w14:paraId="71BE6BD4" w14:textId="77777777" w:rsidR="00402374" w:rsidRPr="00EA22CE" w:rsidRDefault="00402374" w:rsidP="00402374">
                  <w:pPr>
                    <w:pStyle w:val="NoSpacing"/>
                    <w:ind w:right="34"/>
                    <w:jc w:val="center"/>
                    <w:rPr>
                      <w:rFonts w:ascii="Aptos" w:hAnsi="Aptos" w:cs="Arial"/>
                    </w:rPr>
                  </w:pPr>
                </w:p>
                <w:p w14:paraId="3B0D697F" w14:textId="09FDD7AD" w:rsidR="00AD724A" w:rsidRPr="007119DD" w:rsidRDefault="0088434D" w:rsidP="00402374">
                  <w:pPr>
                    <w:pStyle w:val="NoSpacing"/>
                    <w:ind w:right="34"/>
                    <w:jc w:val="center"/>
                    <w:rPr>
                      <w:rFonts w:ascii="Aptos" w:hAnsi="Aptos" w:cs="Arial"/>
                    </w:rPr>
                  </w:pPr>
                  <w:r w:rsidRPr="0088434D">
                    <w:rPr>
                      <w:rFonts w:ascii="Aptos" w:hAnsi="Aptos" w:cs="Arial"/>
                      <w:highlight w:val="yellow"/>
                    </w:rPr>
                    <w:t>[*]</w:t>
                  </w:r>
                  <w:r w:rsidR="00144DBD" w:rsidRPr="00EA22CE">
                    <w:rPr>
                      <w:rFonts w:ascii="Aptos" w:hAnsi="Aptos" w:cs="Arial"/>
                    </w:rPr>
                    <w:t>€</w:t>
                  </w:r>
                </w:p>
                <w:p w14:paraId="4C9E11F7" w14:textId="77777777" w:rsidR="00144DBD" w:rsidRPr="007119DD" w:rsidRDefault="00144DBD" w:rsidP="00402374">
                  <w:pPr>
                    <w:pStyle w:val="NoSpacing"/>
                    <w:ind w:right="34"/>
                    <w:jc w:val="center"/>
                    <w:rPr>
                      <w:rFonts w:ascii="Aptos" w:hAnsi="Aptos" w:cs="Arial"/>
                    </w:rPr>
                  </w:pPr>
                </w:p>
                <w:p w14:paraId="6E06A594" w14:textId="77777777" w:rsidR="00144DBD" w:rsidRPr="007119DD" w:rsidRDefault="00144DBD" w:rsidP="00402374">
                  <w:pPr>
                    <w:pStyle w:val="NoSpacing"/>
                    <w:ind w:right="34"/>
                    <w:jc w:val="center"/>
                    <w:rPr>
                      <w:rFonts w:ascii="Aptos" w:hAnsi="Aptos" w:cs="Arial"/>
                    </w:rPr>
                  </w:pPr>
                </w:p>
                <w:p w14:paraId="7480231D" w14:textId="5A05E419" w:rsidR="00144DBD" w:rsidRPr="007119DD" w:rsidRDefault="00144DBD" w:rsidP="00402374">
                  <w:pPr>
                    <w:pStyle w:val="NoSpacing"/>
                    <w:ind w:right="34"/>
                    <w:jc w:val="center"/>
                    <w:rPr>
                      <w:rFonts w:ascii="Aptos" w:hAnsi="Aptos" w:cs="Arial"/>
                    </w:rPr>
                  </w:pPr>
                </w:p>
              </w:tc>
              <w:tc>
                <w:tcPr>
                  <w:tcW w:w="2028" w:type="dxa"/>
                </w:tcPr>
                <w:p w14:paraId="72CFFB6E" w14:textId="77777777" w:rsidR="00402374" w:rsidRPr="007119DD" w:rsidRDefault="00402374" w:rsidP="00402374">
                  <w:pPr>
                    <w:pStyle w:val="NoSpacing"/>
                    <w:ind w:left="248" w:right="27"/>
                    <w:jc w:val="both"/>
                    <w:rPr>
                      <w:rFonts w:ascii="Aptos" w:hAnsi="Aptos" w:cs="Arial"/>
                    </w:rPr>
                  </w:pPr>
                </w:p>
                <w:p w14:paraId="0CE36941" w14:textId="27498905" w:rsidR="00402374" w:rsidRPr="007119DD" w:rsidRDefault="00402374" w:rsidP="61554886">
                  <w:pPr>
                    <w:pStyle w:val="NoSpacing"/>
                    <w:numPr>
                      <w:ilvl w:val="0"/>
                      <w:numId w:val="20"/>
                    </w:numPr>
                    <w:ind w:left="248" w:right="27" w:hanging="283"/>
                    <w:jc w:val="both"/>
                    <w:rPr>
                      <w:rFonts w:ascii="Aptos" w:hAnsi="Aptos" w:cs="Arial"/>
                      <w:lang w:val="ca-ES"/>
                    </w:rPr>
                  </w:pPr>
                  <w:r w:rsidRPr="61554886">
                    <w:rPr>
                      <w:rFonts w:ascii="Aptos" w:hAnsi="Aptos" w:cs="Arial"/>
                      <w:lang w:val="ca-ES"/>
                    </w:rPr>
                    <w:t>Compra del terreno;</w:t>
                  </w:r>
                </w:p>
                <w:p w14:paraId="11447AB5" w14:textId="77777777" w:rsidR="00402374" w:rsidRPr="007119DD" w:rsidRDefault="00402374" w:rsidP="61554886">
                  <w:pPr>
                    <w:pStyle w:val="NoSpacing"/>
                    <w:numPr>
                      <w:ilvl w:val="0"/>
                      <w:numId w:val="20"/>
                    </w:numPr>
                    <w:ind w:left="248" w:right="27" w:hanging="283"/>
                    <w:jc w:val="both"/>
                    <w:rPr>
                      <w:rFonts w:ascii="Aptos" w:hAnsi="Aptos" w:cs="Arial"/>
                      <w:lang w:val="ca-ES"/>
                    </w:rPr>
                  </w:pPr>
                  <w:r w:rsidRPr="61554886">
                    <w:rPr>
                      <w:rFonts w:ascii="Aptos" w:hAnsi="Aptos" w:cs="Arial"/>
                      <w:lang w:val="ca-ES"/>
                    </w:rPr>
                    <w:t>Pago de las tasas;</w:t>
                  </w:r>
                </w:p>
                <w:p w14:paraId="494858F9" w14:textId="77777777" w:rsidR="00402374" w:rsidRPr="007119DD" w:rsidRDefault="00402374" w:rsidP="61554886">
                  <w:pPr>
                    <w:pStyle w:val="NoSpacing"/>
                    <w:numPr>
                      <w:ilvl w:val="0"/>
                      <w:numId w:val="20"/>
                    </w:numPr>
                    <w:ind w:left="248" w:right="27" w:hanging="283"/>
                    <w:jc w:val="both"/>
                    <w:rPr>
                      <w:rFonts w:ascii="Aptos" w:hAnsi="Aptos" w:cs="Arial"/>
                      <w:lang w:val="ca-ES"/>
                    </w:rPr>
                  </w:pPr>
                  <w:r w:rsidRPr="61554886">
                    <w:rPr>
                      <w:rFonts w:ascii="Aptos" w:hAnsi="Aptos" w:cs="Arial"/>
                      <w:lang w:val="ca-ES"/>
                    </w:rPr>
                    <w:t>Honorarios de arquitectos y otros técnicos;</w:t>
                  </w:r>
                </w:p>
                <w:p w14:paraId="778A2B36" w14:textId="7B6E51BA" w:rsidR="00402374" w:rsidRPr="007119DD" w:rsidRDefault="00402374" w:rsidP="61554886">
                  <w:pPr>
                    <w:pStyle w:val="NoSpacing"/>
                    <w:numPr>
                      <w:ilvl w:val="0"/>
                      <w:numId w:val="20"/>
                    </w:numPr>
                    <w:ind w:left="248" w:right="27" w:hanging="283"/>
                    <w:jc w:val="both"/>
                    <w:rPr>
                      <w:rFonts w:ascii="Aptos" w:hAnsi="Aptos" w:cs="Arial"/>
                      <w:lang w:val="ca-ES"/>
                    </w:rPr>
                  </w:pPr>
                  <w:r w:rsidRPr="61554886">
                    <w:rPr>
                      <w:rFonts w:ascii="Aptos" w:hAnsi="Aptos" w:cs="Arial"/>
                      <w:lang w:val="ca-ES"/>
                    </w:rPr>
                    <w:t xml:space="preserve">Gastos promoción hasta el inicio de las obras y de </w:t>
                  </w:r>
                  <w:r w:rsidRPr="61554886">
                    <w:rPr>
                      <w:rFonts w:ascii="Aptos" w:hAnsi="Aptos" w:cs="Arial"/>
                      <w:lang w:val="ca-ES"/>
                    </w:rPr>
                    <w:lastRenderedPageBreak/>
                    <w:t>la concesión de la financiación bancaria.</w:t>
                  </w:r>
                </w:p>
                <w:p w14:paraId="0AA89FE5" w14:textId="77777777" w:rsidR="00402374" w:rsidRPr="007119DD" w:rsidRDefault="00402374" w:rsidP="00402374">
                  <w:pPr>
                    <w:pStyle w:val="NoSpacing"/>
                    <w:ind w:left="248" w:right="27"/>
                    <w:jc w:val="both"/>
                    <w:rPr>
                      <w:rFonts w:ascii="Aptos" w:hAnsi="Aptos" w:cs="Arial"/>
                    </w:rPr>
                  </w:pPr>
                </w:p>
              </w:tc>
            </w:tr>
          </w:tbl>
          <w:p w14:paraId="2B63EAF8" w14:textId="77777777" w:rsidR="000617C8" w:rsidRPr="007119DD" w:rsidRDefault="000617C8" w:rsidP="003B09D8">
            <w:pPr>
              <w:pStyle w:val="NoSpacing"/>
              <w:ind w:right="140"/>
              <w:jc w:val="both"/>
              <w:rPr>
                <w:rFonts w:ascii="Aptos" w:hAnsi="Aptos"/>
              </w:rPr>
            </w:pPr>
          </w:p>
        </w:tc>
      </w:tr>
    </w:tbl>
    <w:p w14:paraId="50C3B8DF" w14:textId="77777777" w:rsidR="00555E4D" w:rsidRPr="007119DD" w:rsidRDefault="00555E4D" w:rsidP="00755E0F">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755E0F" w:rsidRPr="007119DD" w14:paraId="36B9C692" w14:textId="77777777" w:rsidTr="61554886">
        <w:tc>
          <w:tcPr>
            <w:tcW w:w="2268" w:type="dxa"/>
            <w:tcBorders>
              <w:top w:val="single" w:sz="4" w:space="0" w:color="808080" w:themeColor="background1" w:themeShade="80"/>
            </w:tcBorders>
            <w:shd w:val="clear" w:color="auto" w:fill="F2F2F2" w:themeFill="background1" w:themeFillShade="F2"/>
          </w:tcPr>
          <w:p w14:paraId="7F981E1F" w14:textId="77777777" w:rsidR="00755E0F" w:rsidRPr="007119DD" w:rsidRDefault="00755E0F" w:rsidP="00F362B4">
            <w:pPr>
              <w:pStyle w:val="NoSpacing"/>
              <w:rPr>
                <w:rFonts w:ascii="Aptos" w:hAnsi="Aptos" w:cs="Arial"/>
              </w:rPr>
            </w:pPr>
          </w:p>
          <w:p w14:paraId="35D601AD" w14:textId="77777777" w:rsidR="002A25A4" w:rsidRPr="007119DD" w:rsidRDefault="002A25A4" w:rsidP="002A25A4">
            <w:pPr>
              <w:pStyle w:val="NoSpacing"/>
              <w:rPr>
                <w:rFonts w:ascii="Aptos" w:hAnsi="Aptos" w:cs="Arial"/>
                <w:b/>
              </w:rPr>
            </w:pPr>
          </w:p>
          <w:p w14:paraId="1D8D21E9" w14:textId="77777777" w:rsidR="002A25A4" w:rsidRPr="007119DD" w:rsidRDefault="002A25A4" w:rsidP="002A25A4">
            <w:pPr>
              <w:pStyle w:val="NoSpacing"/>
              <w:rPr>
                <w:rFonts w:ascii="Aptos" w:hAnsi="Aptos" w:cs="Arial"/>
                <w:b/>
              </w:rPr>
            </w:pPr>
          </w:p>
          <w:p w14:paraId="7AA7442D" w14:textId="77777777" w:rsidR="00755E0F" w:rsidRPr="007119DD" w:rsidRDefault="00755E0F" w:rsidP="61554886">
            <w:pPr>
              <w:pStyle w:val="NoSpacing"/>
              <w:jc w:val="center"/>
              <w:rPr>
                <w:rFonts w:ascii="Aptos" w:hAnsi="Aptos" w:cs="Arial"/>
                <w:b/>
                <w:bCs/>
                <w:lang w:val="ca-ES"/>
              </w:rPr>
            </w:pPr>
            <w:r w:rsidRPr="61554886">
              <w:rPr>
                <w:rFonts w:ascii="Aptos" w:hAnsi="Aptos" w:cs="Arial"/>
                <w:b/>
                <w:bCs/>
                <w:lang w:val="ca-ES"/>
              </w:rPr>
              <w:t>A.4. Gestión del Proyecto</w:t>
            </w:r>
          </w:p>
          <w:p w14:paraId="7DEF674F" w14:textId="77777777" w:rsidR="00755E0F" w:rsidRPr="007119DD" w:rsidRDefault="00755E0F" w:rsidP="00F362B4">
            <w:pPr>
              <w:pStyle w:val="NoSpacing"/>
              <w:jc w:val="center"/>
              <w:rPr>
                <w:rFonts w:ascii="Aptos" w:hAnsi="Aptos" w:cs="Arial"/>
              </w:rPr>
            </w:pPr>
          </w:p>
        </w:tc>
        <w:tc>
          <w:tcPr>
            <w:tcW w:w="284" w:type="dxa"/>
            <w:tcBorders>
              <w:top w:val="nil"/>
              <w:bottom w:val="nil"/>
            </w:tcBorders>
          </w:tcPr>
          <w:p w14:paraId="645B305E" w14:textId="77777777" w:rsidR="00755E0F" w:rsidRPr="007119DD" w:rsidRDefault="00755E0F" w:rsidP="00F362B4">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195B6AEE" w14:textId="77777777" w:rsidR="00755E0F" w:rsidRPr="007119DD" w:rsidRDefault="00755E0F" w:rsidP="00F362B4">
            <w:pPr>
              <w:pStyle w:val="NoSpacing"/>
              <w:ind w:right="140"/>
              <w:jc w:val="both"/>
              <w:rPr>
                <w:rFonts w:ascii="Aptos" w:hAnsi="Aptos" w:cs="Arial"/>
              </w:rPr>
            </w:pPr>
          </w:p>
          <w:p w14:paraId="6321EBB3" w14:textId="4A6B8D56" w:rsidR="00755E0F" w:rsidRPr="007119DD" w:rsidRDefault="004D5660"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La gestión del Proyecto está confiada a la sociedad </w:t>
            </w:r>
            <w:r w:rsidR="00C212B8" w:rsidRPr="61554886">
              <w:rPr>
                <w:rFonts w:ascii="Aptos" w:hAnsi="Aptos" w:cs="Arial"/>
                <w:lang w:val="ca-ES"/>
              </w:rPr>
              <w:t>PROVALIX SANTA ANNA, S.L</w:t>
            </w:r>
            <w:r w:rsidRPr="61554886">
              <w:rPr>
                <w:rFonts w:ascii="Aptos" w:hAnsi="Aptos" w:cs="Arial"/>
                <w:lang w:val="ca-ES"/>
              </w:rPr>
              <w:t>,</w:t>
            </w:r>
            <w:r w:rsidR="00755E0F" w:rsidRPr="61554886">
              <w:rPr>
                <w:rFonts w:ascii="Aptos" w:hAnsi="Aptos" w:cs="Arial"/>
                <w:lang w:val="ca-ES"/>
              </w:rPr>
              <w:t xml:space="preserve"> </w:t>
            </w:r>
            <w:r w:rsidRPr="61554886">
              <w:rPr>
                <w:rFonts w:ascii="Aptos" w:hAnsi="Aptos" w:cs="Arial"/>
                <w:lang w:val="ca-ES"/>
              </w:rPr>
              <w:t xml:space="preserve">provista de </w:t>
            </w:r>
            <w:r w:rsidR="00AB5F39" w:rsidRPr="61554886">
              <w:rPr>
                <w:rFonts w:ascii="Aptos" w:hAnsi="Aptos" w:cs="Arial"/>
                <w:lang w:val="ca-ES"/>
              </w:rPr>
              <w:t>N</w:t>
            </w:r>
            <w:r w:rsidRPr="61554886">
              <w:rPr>
                <w:rFonts w:ascii="Aptos" w:hAnsi="Aptos" w:cs="Arial"/>
                <w:lang w:val="ca-ES"/>
              </w:rPr>
              <w:t xml:space="preserve">IF número B-64509433, y con domicilio en calle Velázquez, 27 1º Izq. Madrid (28001), cuyo representante legal persona física designada, es el Sr. </w:t>
            </w:r>
            <w:r w:rsidR="00323B78" w:rsidRPr="61554886">
              <w:rPr>
                <w:rFonts w:ascii="Aptos" w:hAnsi="Aptos" w:cs="Arial"/>
                <w:lang w:val="ca-ES"/>
              </w:rPr>
              <w:t>Miguel</w:t>
            </w:r>
            <w:r w:rsidRPr="61554886">
              <w:rPr>
                <w:rFonts w:ascii="Aptos" w:hAnsi="Aptos" w:cs="Arial"/>
                <w:lang w:val="ca-ES"/>
              </w:rPr>
              <w:t xml:space="preserve"> Viñas Pich</w:t>
            </w:r>
            <w:r w:rsidR="004D0C2C" w:rsidRPr="61554886">
              <w:rPr>
                <w:rFonts w:ascii="Aptos" w:hAnsi="Aptos" w:cs="Arial"/>
                <w:lang w:val="ca-ES"/>
              </w:rPr>
              <w:t>.</w:t>
            </w:r>
          </w:p>
          <w:p w14:paraId="275C178F" w14:textId="77777777" w:rsidR="004D0C2C" w:rsidRPr="007119DD" w:rsidRDefault="004D0C2C" w:rsidP="004D0C2C">
            <w:pPr>
              <w:pStyle w:val="NoSpacing"/>
              <w:ind w:left="459" w:right="140"/>
              <w:jc w:val="both"/>
              <w:rPr>
                <w:rFonts w:ascii="Aptos" w:hAnsi="Aptos" w:cs="Arial"/>
              </w:rPr>
            </w:pPr>
          </w:p>
          <w:p w14:paraId="13008126" w14:textId="5E360403" w:rsidR="004D0C2C" w:rsidRPr="007119DD" w:rsidRDefault="004D0C2C"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La sociedad </w:t>
            </w:r>
            <w:r w:rsidR="00C212B8" w:rsidRPr="61554886">
              <w:rPr>
                <w:rFonts w:ascii="Aptos" w:hAnsi="Aptos" w:cs="Arial"/>
                <w:lang w:val="ca-ES"/>
              </w:rPr>
              <w:t>PROVALIX SANTA ANNA, S.L</w:t>
            </w:r>
            <w:r w:rsidRPr="61554886">
              <w:rPr>
                <w:rFonts w:ascii="Aptos" w:hAnsi="Aptos" w:cs="Arial"/>
                <w:lang w:val="ca-ES"/>
              </w:rPr>
              <w:t>. dispone de los medios y</w:t>
            </w:r>
            <w:r w:rsidR="00DA606D" w:rsidRPr="61554886">
              <w:rPr>
                <w:rFonts w:ascii="Aptos" w:hAnsi="Aptos" w:cs="Arial"/>
                <w:lang w:val="ca-ES"/>
              </w:rPr>
              <w:t xml:space="preserve"> de</w:t>
            </w:r>
            <w:r w:rsidRPr="61554886">
              <w:rPr>
                <w:rFonts w:ascii="Aptos" w:hAnsi="Aptos" w:cs="Arial"/>
                <w:lang w:val="ca-ES"/>
              </w:rPr>
              <w:t xml:space="preserve"> la experiencia necesarios</w:t>
            </w:r>
            <w:r w:rsidR="00DA606D" w:rsidRPr="61554886">
              <w:rPr>
                <w:rFonts w:ascii="Aptos" w:hAnsi="Aptos" w:cs="Arial"/>
                <w:lang w:val="ca-ES"/>
              </w:rPr>
              <w:t>,</w:t>
            </w:r>
            <w:r w:rsidRPr="61554886">
              <w:rPr>
                <w:rFonts w:ascii="Aptos" w:hAnsi="Aptos" w:cs="Arial"/>
                <w:lang w:val="ca-ES"/>
              </w:rPr>
              <w:t xml:space="preserve"> para la gestión del Proyecto con las máximas garantías de éxito.</w:t>
            </w:r>
          </w:p>
          <w:p w14:paraId="15674B20" w14:textId="77777777" w:rsidR="00755E0F" w:rsidRPr="007119DD" w:rsidRDefault="00755E0F" w:rsidP="00F362B4">
            <w:pPr>
              <w:pStyle w:val="NoSpacing"/>
              <w:ind w:right="140"/>
              <w:jc w:val="both"/>
              <w:rPr>
                <w:rFonts w:ascii="Aptos" w:hAnsi="Aptos"/>
              </w:rPr>
            </w:pPr>
          </w:p>
        </w:tc>
      </w:tr>
    </w:tbl>
    <w:p w14:paraId="10038E82" w14:textId="77777777" w:rsidR="00755E0F" w:rsidRPr="007119DD" w:rsidRDefault="00755E0F" w:rsidP="00755E0F">
      <w:pPr>
        <w:pStyle w:val="ListParagraph"/>
        <w:spacing w:after="0" w:line="240" w:lineRule="auto"/>
        <w:jc w:val="both"/>
        <w:rPr>
          <w:rFonts w:ascii="Aptos" w:hAnsi="Aptos" w:cs="Arial"/>
          <w:lang w:val="es-ES"/>
        </w:rPr>
      </w:pPr>
    </w:p>
    <w:p w14:paraId="737EBEEE" w14:textId="77777777" w:rsidR="00FD6552" w:rsidRPr="007119DD" w:rsidRDefault="00FD6552">
      <w:pPr>
        <w:suppressAutoHyphens w:val="0"/>
        <w:rPr>
          <w:rFonts w:ascii="Aptos" w:hAnsi="Aptos" w:cs="Arial"/>
          <w:b/>
          <w:i/>
          <w:sz w:val="22"/>
          <w:szCs w:val="22"/>
          <w:lang w:val="es-ES"/>
        </w:rPr>
      </w:pPr>
      <w:r w:rsidRPr="007119DD">
        <w:rPr>
          <w:rFonts w:ascii="Aptos" w:hAnsi="Aptos" w:cs="Arial"/>
          <w:b/>
          <w:i/>
          <w:sz w:val="22"/>
          <w:szCs w:val="22"/>
          <w:lang w:val="es-E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4"/>
      </w:tblGrid>
      <w:tr w:rsidR="004C050A" w:rsidRPr="007119DD" w14:paraId="33BE7360" w14:textId="77777777" w:rsidTr="008C0A8B">
        <w:tc>
          <w:tcPr>
            <w:tcW w:w="8644" w:type="dxa"/>
            <w:tcBorders>
              <w:top w:val="nil"/>
              <w:left w:val="nil"/>
              <w:bottom w:val="single" w:sz="4" w:space="0" w:color="FF0000"/>
              <w:right w:val="nil"/>
            </w:tcBorders>
          </w:tcPr>
          <w:p w14:paraId="606FA905" w14:textId="77777777" w:rsidR="004C050A" w:rsidRPr="007119DD" w:rsidRDefault="004C050A" w:rsidP="008C0A8B">
            <w:pPr>
              <w:jc w:val="center"/>
              <w:rPr>
                <w:rFonts w:ascii="Aptos" w:hAnsi="Aptos" w:cs="Arial"/>
                <w:b/>
                <w:sz w:val="22"/>
                <w:szCs w:val="22"/>
                <w:lang w:val="es-ES"/>
              </w:rPr>
            </w:pPr>
            <w:r w:rsidRPr="007119DD">
              <w:rPr>
                <w:rFonts w:ascii="Aptos" w:hAnsi="Aptos" w:cs="Arial"/>
                <w:b/>
                <w:sz w:val="22"/>
                <w:szCs w:val="22"/>
                <w:lang w:val="es-ES"/>
              </w:rPr>
              <w:lastRenderedPageBreak/>
              <w:t xml:space="preserve">B.      </w:t>
            </w:r>
            <w:r w:rsidR="00755E0F" w:rsidRPr="007119DD">
              <w:rPr>
                <w:rFonts w:ascii="Aptos" w:hAnsi="Aptos" w:cs="Arial"/>
                <w:b/>
                <w:sz w:val="22"/>
                <w:szCs w:val="22"/>
                <w:lang w:val="es-ES"/>
              </w:rPr>
              <w:t xml:space="preserve">Vehículo </w:t>
            </w:r>
            <w:r w:rsidR="007B1F9D" w:rsidRPr="007119DD">
              <w:rPr>
                <w:rFonts w:ascii="Aptos" w:hAnsi="Aptos" w:cs="Arial"/>
                <w:b/>
                <w:sz w:val="22"/>
                <w:szCs w:val="22"/>
                <w:lang w:val="es-ES"/>
              </w:rPr>
              <w:t>de la Inversión</w:t>
            </w:r>
          </w:p>
          <w:p w14:paraId="36B408B2" w14:textId="77777777" w:rsidR="004C050A" w:rsidRPr="007119DD" w:rsidRDefault="004C050A" w:rsidP="008C0A8B">
            <w:pPr>
              <w:rPr>
                <w:rFonts w:ascii="Aptos" w:hAnsi="Aptos" w:cs="Arial"/>
                <w:sz w:val="22"/>
                <w:szCs w:val="22"/>
                <w:lang w:val="es-ES"/>
              </w:rPr>
            </w:pPr>
          </w:p>
        </w:tc>
      </w:tr>
    </w:tbl>
    <w:p w14:paraId="2C5CF421" w14:textId="77777777" w:rsidR="004C050A" w:rsidRPr="007119DD" w:rsidRDefault="004C050A" w:rsidP="00063F6C">
      <w:pPr>
        <w:pStyle w:val="Header"/>
        <w:tabs>
          <w:tab w:val="clear" w:pos="4252"/>
          <w:tab w:val="clear" w:pos="8504"/>
        </w:tabs>
        <w:rPr>
          <w:rFonts w:ascii="Aptos" w:hAnsi="Aptos" w:cs="Arial"/>
          <w:b/>
          <w:i/>
          <w:sz w:val="22"/>
          <w:szCs w:val="22"/>
          <w:lang w:val="es-ES"/>
        </w:rPr>
      </w:pPr>
    </w:p>
    <w:p w14:paraId="050E700E" w14:textId="77777777" w:rsidR="004C050A" w:rsidRPr="007119DD" w:rsidRDefault="004C050A" w:rsidP="00063F6C">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755E0F" w:rsidRPr="007119DD" w14:paraId="22007A15" w14:textId="77777777" w:rsidTr="61554886">
        <w:tc>
          <w:tcPr>
            <w:tcW w:w="2268" w:type="dxa"/>
            <w:tcBorders>
              <w:top w:val="single" w:sz="4" w:space="0" w:color="808080" w:themeColor="background1" w:themeShade="80"/>
            </w:tcBorders>
            <w:shd w:val="clear" w:color="auto" w:fill="F2F2F2" w:themeFill="background1" w:themeFillShade="F2"/>
          </w:tcPr>
          <w:p w14:paraId="15ED894D" w14:textId="77777777" w:rsidR="00755E0F" w:rsidRPr="007119DD" w:rsidRDefault="00755E0F" w:rsidP="00F362B4">
            <w:pPr>
              <w:pStyle w:val="NoSpacing"/>
              <w:ind w:hanging="136"/>
              <w:jc w:val="center"/>
              <w:rPr>
                <w:rFonts w:ascii="Aptos" w:hAnsi="Aptos" w:cs="Arial"/>
              </w:rPr>
            </w:pPr>
          </w:p>
          <w:p w14:paraId="54B91BFF" w14:textId="77777777" w:rsidR="00755E0F" w:rsidRPr="007119DD" w:rsidRDefault="00755E0F" w:rsidP="00F362B4">
            <w:pPr>
              <w:pStyle w:val="NoSpacing"/>
              <w:rPr>
                <w:rFonts w:ascii="Aptos" w:hAnsi="Aptos" w:cs="Arial"/>
              </w:rPr>
            </w:pPr>
          </w:p>
          <w:p w14:paraId="5C73FB59" w14:textId="77777777" w:rsidR="00755E0F" w:rsidRPr="007119DD" w:rsidRDefault="00755E0F" w:rsidP="00F362B4">
            <w:pPr>
              <w:pStyle w:val="NoSpacing"/>
              <w:ind w:hanging="136"/>
              <w:jc w:val="center"/>
              <w:rPr>
                <w:rFonts w:ascii="Aptos" w:hAnsi="Aptos" w:cs="Arial"/>
              </w:rPr>
            </w:pPr>
          </w:p>
          <w:p w14:paraId="687E6CE1" w14:textId="77777777" w:rsidR="00755E0F" w:rsidRPr="007119DD" w:rsidRDefault="00755E0F" w:rsidP="00F362B4">
            <w:pPr>
              <w:pStyle w:val="NoSpacing"/>
              <w:ind w:hanging="136"/>
              <w:jc w:val="center"/>
              <w:rPr>
                <w:rFonts w:ascii="Aptos" w:hAnsi="Aptos" w:cs="Arial"/>
                <w:b/>
              </w:rPr>
            </w:pPr>
          </w:p>
          <w:p w14:paraId="5523F4FD" w14:textId="77777777" w:rsidR="00755E0F" w:rsidRPr="007119DD" w:rsidRDefault="00755E0F" w:rsidP="61554886">
            <w:pPr>
              <w:pStyle w:val="NoSpacing"/>
              <w:jc w:val="center"/>
              <w:rPr>
                <w:rFonts w:ascii="Aptos" w:hAnsi="Aptos" w:cs="Arial"/>
                <w:b/>
                <w:bCs/>
                <w:lang w:val="ca-ES"/>
              </w:rPr>
            </w:pPr>
            <w:r w:rsidRPr="61554886">
              <w:rPr>
                <w:rFonts w:ascii="Aptos" w:hAnsi="Aptos" w:cs="Arial"/>
                <w:b/>
                <w:bCs/>
                <w:lang w:val="ca-ES"/>
              </w:rPr>
              <w:t>B.1. Denominación, domicilio, forma jurídica, legislación conforme a la cual opera, y datos del Vehículo de la Inversión</w:t>
            </w:r>
          </w:p>
          <w:p w14:paraId="5F7A7469" w14:textId="77777777" w:rsidR="00755E0F" w:rsidRPr="007119DD" w:rsidRDefault="00755E0F" w:rsidP="00F362B4">
            <w:pPr>
              <w:pStyle w:val="NoSpacing"/>
              <w:jc w:val="center"/>
              <w:rPr>
                <w:rFonts w:ascii="Aptos" w:hAnsi="Aptos" w:cs="Arial"/>
              </w:rPr>
            </w:pPr>
          </w:p>
        </w:tc>
        <w:tc>
          <w:tcPr>
            <w:tcW w:w="284" w:type="dxa"/>
            <w:tcBorders>
              <w:top w:val="nil"/>
              <w:bottom w:val="nil"/>
            </w:tcBorders>
          </w:tcPr>
          <w:p w14:paraId="77D0CC90" w14:textId="77777777" w:rsidR="00755E0F" w:rsidRPr="007119DD" w:rsidRDefault="00755E0F" w:rsidP="00F362B4">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2044AA26" w14:textId="77777777" w:rsidR="00755E0F" w:rsidRPr="007119DD" w:rsidRDefault="00755E0F" w:rsidP="00F362B4">
            <w:pPr>
              <w:suppressAutoHyphens w:val="0"/>
              <w:contextualSpacing/>
              <w:jc w:val="both"/>
              <w:rPr>
                <w:rFonts w:ascii="Aptos" w:eastAsia="Calibri" w:hAnsi="Aptos" w:cs="Arial"/>
                <w:sz w:val="22"/>
                <w:szCs w:val="22"/>
                <w:lang w:val="es-ES"/>
              </w:rPr>
            </w:pPr>
          </w:p>
          <w:p w14:paraId="054034C5" w14:textId="5F4DF74D" w:rsidR="00755E0F" w:rsidRPr="007119DD" w:rsidRDefault="00BB3B34" w:rsidP="00F362B4">
            <w:pPr>
              <w:pStyle w:val="NoSpacing"/>
              <w:numPr>
                <w:ilvl w:val="0"/>
                <w:numId w:val="16"/>
              </w:numPr>
              <w:ind w:left="459" w:right="140" w:hanging="283"/>
              <w:jc w:val="both"/>
              <w:rPr>
                <w:rFonts w:ascii="Aptos" w:hAnsi="Aptos"/>
                <w:noProof/>
              </w:rPr>
            </w:pPr>
            <w:r w:rsidRPr="007119DD">
              <w:rPr>
                <w:rFonts w:ascii="Aptos" w:hAnsi="Aptos" w:cs="Arial"/>
                <w:b/>
              </w:rPr>
              <w:t xml:space="preserve">PROVALIX </w:t>
            </w:r>
            <w:r w:rsidR="00A35484">
              <w:rPr>
                <w:rFonts w:ascii="Aptos" w:hAnsi="Aptos" w:cs="Arial"/>
                <w:b/>
              </w:rPr>
              <w:t xml:space="preserve">PROMOCIONES </w:t>
            </w:r>
            <w:r w:rsidR="0088434D" w:rsidRPr="0088434D">
              <w:rPr>
                <w:rFonts w:ascii="Aptos" w:hAnsi="Aptos" w:cs="Arial"/>
                <w:b/>
                <w:highlight w:val="yellow"/>
              </w:rPr>
              <w:t>[*]</w:t>
            </w:r>
            <w:r w:rsidRPr="007119DD">
              <w:rPr>
                <w:rFonts w:ascii="Aptos" w:hAnsi="Aptos" w:cs="Arial"/>
                <w:b/>
              </w:rPr>
              <w:t>, S.L.</w:t>
            </w:r>
            <w:r w:rsidR="00755E0F" w:rsidRPr="007119DD">
              <w:rPr>
                <w:rFonts w:ascii="Aptos" w:hAnsi="Aptos" w:cs="Arial"/>
              </w:rPr>
              <w:t>, con domicilio en</w:t>
            </w:r>
            <w:r w:rsidR="00755E0F" w:rsidRPr="007119DD">
              <w:rPr>
                <w:rFonts w:ascii="Aptos" w:eastAsia="Times New Roman" w:hAnsi="Aptos" w:cs="Arial"/>
                <w:noProof/>
              </w:rPr>
              <w:t xml:space="preserve"> </w:t>
            </w:r>
            <w:r w:rsidR="00755E0F" w:rsidRPr="007119DD">
              <w:rPr>
                <w:rFonts w:ascii="Aptos" w:hAnsi="Aptos" w:cs="Arial"/>
              </w:rPr>
              <w:t>Barcelona</w:t>
            </w:r>
            <w:r w:rsidR="00755E0F" w:rsidRPr="007119DD">
              <w:rPr>
                <w:rFonts w:ascii="Aptos" w:eastAsia="Times New Roman" w:hAnsi="Aptos" w:cs="Arial"/>
                <w:noProof/>
              </w:rPr>
              <w:t xml:space="preserve">, </w:t>
            </w:r>
            <w:r w:rsidR="00B77528" w:rsidRPr="00B77528">
              <w:rPr>
                <w:rFonts w:ascii="Aptos" w:eastAsia="Times New Roman" w:hAnsi="Aptos" w:cs="Arial"/>
                <w:noProof/>
              </w:rPr>
              <w:t xml:space="preserve">en la calle </w:t>
            </w:r>
            <w:r w:rsidR="0088434D" w:rsidRPr="0088434D">
              <w:rPr>
                <w:rFonts w:ascii="Aptos" w:hAnsi="Aptos" w:cs="Arial"/>
                <w:highlight w:val="yellow"/>
              </w:rPr>
              <w:t>[*]</w:t>
            </w:r>
            <w:r w:rsidR="00B77528" w:rsidRPr="00B77528">
              <w:rPr>
                <w:rFonts w:ascii="Aptos" w:eastAsia="Times New Roman" w:hAnsi="Aptos" w:cs="Arial"/>
                <w:noProof/>
              </w:rPr>
              <w:t xml:space="preserve">, número </w:t>
            </w:r>
            <w:r w:rsidR="0088434D" w:rsidRPr="0088434D">
              <w:rPr>
                <w:rFonts w:ascii="Aptos" w:hAnsi="Aptos" w:cs="Arial"/>
                <w:highlight w:val="yellow"/>
              </w:rPr>
              <w:t>[*]</w:t>
            </w:r>
            <w:r w:rsidR="001F4B20" w:rsidRPr="007119DD">
              <w:rPr>
                <w:rFonts w:ascii="Aptos" w:hAnsi="Aptos" w:cs="Arial"/>
                <w:noProof/>
              </w:rPr>
              <w:t>.</w:t>
            </w:r>
          </w:p>
          <w:p w14:paraId="0B352F8E" w14:textId="77777777" w:rsidR="001F4B20" w:rsidRPr="007119DD" w:rsidRDefault="001F4B20" w:rsidP="001F4B20">
            <w:pPr>
              <w:pStyle w:val="NoSpacing"/>
              <w:ind w:left="459" w:right="140"/>
              <w:jc w:val="both"/>
              <w:rPr>
                <w:rFonts w:ascii="Aptos" w:hAnsi="Aptos"/>
                <w:noProof/>
              </w:rPr>
            </w:pPr>
          </w:p>
          <w:p w14:paraId="126E00BA" w14:textId="7CF5203F" w:rsidR="00755E0F" w:rsidRPr="007119DD" w:rsidRDefault="00755E0F" w:rsidP="61554886">
            <w:pPr>
              <w:pStyle w:val="NoSpacing"/>
              <w:numPr>
                <w:ilvl w:val="0"/>
                <w:numId w:val="16"/>
              </w:numPr>
              <w:ind w:left="459" w:right="140" w:hanging="283"/>
              <w:jc w:val="both"/>
              <w:rPr>
                <w:rFonts w:ascii="Aptos" w:hAnsi="Aptos" w:cs="Arial"/>
                <w:lang w:val="ca-ES"/>
              </w:rPr>
            </w:pPr>
            <w:r w:rsidRPr="61554886">
              <w:rPr>
                <w:rFonts w:ascii="Aptos" w:hAnsi="Aptos" w:cs="Arial"/>
                <w:noProof/>
                <w:lang w:val="ca-ES"/>
              </w:rPr>
              <w:t>Constituida</w:t>
            </w:r>
            <w:r w:rsidR="001C56F9" w:rsidRPr="61554886">
              <w:rPr>
                <w:rFonts w:ascii="Aptos" w:hAnsi="Aptos" w:cs="Arial"/>
                <w:noProof/>
                <w:lang w:val="ca-ES"/>
              </w:rPr>
              <w:t xml:space="preserve"> </w:t>
            </w:r>
            <w:r w:rsidR="001C56F9" w:rsidRPr="61554886">
              <w:rPr>
                <w:rFonts w:ascii="Aptos" w:hAnsi="Aptos" w:cs="Arial"/>
                <w:lang w:val="ca-ES"/>
              </w:rPr>
              <w:t xml:space="preserve">por tiempo indefinido en escritura autorizada por el Notario de </w:t>
            </w:r>
            <w:r w:rsidR="0088434D" w:rsidRPr="0088434D">
              <w:rPr>
                <w:rFonts w:ascii="Aptos" w:hAnsi="Aptos" w:cs="Arial"/>
                <w:highlight w:val="yellow"/>
              </w:rPr>
              <w:t>[*]</w:t>
            </w:r>
            <w:r w:rsidR="001C56F9" w:rsidRPr="61554886">
              <w:rPr>
                <w:rFonts w:ascii="Aptos" w:hAnsi="Aptos" w:cs="Arial"/>
                <w:lang w:val="ca-ES"/>
              </w:rPr>
              <w:t xml:space="preserve">, Don </w:t>
            </w:r>
            <w:r w:rsidR="0088434D" w:rsidRPr="0088434D">
              <w:rPr>
                <w:rFonts w:ascii="Aptos" w:hAnsi="Aptos" w:cs="Arial"/>
                <w:highlight w:val="yellow"/>
              </w:rPr>
              <w:t>[*]</w:t>
            </w:r>
            <w:r w:rsidR="001C56F9" w:rsidRPr="61554886">
              <w:rPr>
                <w:rFonts w:ascii="Aptos" w:hAnsi="Aptos" w:cs="Arial"/>
                <w:lang w:val="ca-ES"/>
              </w:rPr>
              <w:t xml:space="preserve">, </w:t>
            </w:r>
            <w:r w:rsidR="007A036F" w:rsidRPr="61554886">
              <w:rPr>
                <w:rFonts w:ascii="Aptos" w:hAnsi="Aptos" w:cs="Arial"/>
                <w:lang w:val="ca-ES"/>
              </w:rPr>
              <w:t xml:space="preserve">el día </w:t>
            </w:r>
            <w:r w:rsidR="0088434D" w:rsidRPr="0088434D">
              <w:rPr>
                <w:rFonts w:ascii="Aptos" w:hAnsi="Aptos" w:cs="Arial"/>
                <w:highlight w:val="yellow"/>
              </w:rPr>
              <w:t>[*]</w:t>
            </w:r>
            <w:r w:rsidR="0088434D">
              <w:rPr>
                <w:rFonts w:ascii="Aptos" w:hAnsi="Aptos" w:cs="Arial"/>
              </w:rPr>
              <w:t xml:space="preserve"> </w:t>
            </w:r>
            <w:r w:rsidR="007A036F" w:rsidRPr="61554886">
              <w:rPr>
                <w:rFonts w:ascii="Aptos" w:hAnsi="Aptos" w:cs="Arial"/>
                <w:lang w:val="ca-ES"/>
              </w:rPr>
              <w:t xml:space="preserve">de </w:t>
            </w:r>
            <w:r w:rsidR="0088434D" w:rsidRPr="0088434D">
              <w:rPr>
                <w:rFonts w:ascii="Aptos" w:hAnsi="Aptos" w:cs="Arial"/>
                <w:highlight w:val="yellow"/>
              </w:rPr>
              <w:t>[*]</w:t>
            </w:r>
            <w:r w:rsidR="0088434D">
              <w:rPr>
                <w:rFonts w:ascii="Aptos" w:hAnsi="Aptos" w:cs="Arial"/>
              </w:rPr>
              <w:t xml:space="preserve"> </w:t>
            </w:r>
            <w:r w:rsidR="007A036F" w:rsidRPr="61554886">
              <w:rPr>
                <w:rFonts w:ascii="Aptos" w:hAnsi="Aptos" w:cs="Arial"/>
                <w:lang w:val="ca-ES"/>
              </w:rPr>
              <w:t xml:space="preserve">de </w:t>
            </w:r>
            <w:r w:rsidR="0088434D" w:rsidRPr="0088434D">
              <w:rPr>
                <w:rFonts w:ascii="Aptos" w:hAnsi="Aptos" w:cs="Arial"/>
                <w:highlight w:val="yellow"/>
              </w:rPr>
              <w:t>[*]</w:t>
            </w:r>
            <w:r w:rsidR="001C56F9" w:rsidRPr="61554886">
              <w:rPr>
                <w:rFonts w:ascii="Aptos" w:hAnsi="Aptos" w:cs="Arial"/>
                <w:lang w:val="ca-ES"/>
              </w:rPr>
              <w:t xml:space="preserve">, con el número </w:t>
            </w:r>
            <w:r w:rsidR="0088434D" w:rsidRPr="0088434D">
              <w:rPr>
                <w:rFonts w:ascii="Aptos" w:hAnsi="Aptos" w:cs="Arial"/>
                <w:highlight w:val="yellow"/>
              </w:rPr>
              <w:t>[*]</w:t>
            </w:r>
            <w:r w:rsidR="0088434D">
              <w:rPr>
                <w:rFonts w:ascii="Aptos" w:hAnsi="Aptos" w:cs="Arial"/>
              </w:rPr>
              <w:t xml:space="preserve"> </w:t>
            </w:r>
            <w:r w:rsidR="001C56F9" w:rsidRPr="61554886">
              <w:rPr>
                <w:rFonts w:ascii="Aptos" w:hAnsi="Aptos" w:cs="Arial"/>
                <w:lang w:val="ca-ES"/>
              </w:rPr>
              <w:t>de su protocolo</w:t>
            </w:r>
            <w:r w:rsidRPr="61554886">
              <w:rPr>
                <w:rFonts w:ascii="Aptos" w:hAnsi="Aptos" w:cs="Arial"/>
                <w:lang w:val="ca-ES"/>
              </w:rPr>
              <w:t xml:space="preserve">. Inscrita en el Registro Mercantil de </w:t>
            </w:r>
            <w:r w:rsidR="0088434D" w:rsidRPr="0088434D">
              <w:rPr>
                <w:rFonts w:ascii="Aptos" w:hAnsi="Aptos" w:cs="Arial"/>
                <w:highlight w:val="yellow"/>
              </w:rPr>
              <w:t>[*]</w:t>
            </w:r>
            <w:r w:rsidRPr="61554886">
              <w:rPr>
                <w:rFonts w:ascii="Aptos" w:hAnsi="Aptos" w:cs="Arial"/>
                <w:lang w:val="ca-ES"/>
              </w:rPr>
              <w:t xml:space="preserve">, y provista de </w:t>
            </w:r>
            <w:r w:rsidR="00E25600" w:rsidRPr="61554886">
              <w:rPr>
                <w:rFonts w:ascii="Aptos" w:hAnsi="Aptos" w:cs="Arial"/>
                <w:lang w:val="ca-ES"/>
              </w:rPr>
              <w:t>N</w:t>
            </w:r>
            <w:r w:rsidR="0088434D">
              <w:rPr>
                <w:rFonts w:ascii="Aptos" w:hAnsi="Aptos" w:cs="Arial"/>
                <w:lang w:val="ca-ES"/>
              </w:rPr>
              <w:t>.</w:t>
            </w:r>
            <w:r w:rsidR="00E25600" w:rsidRPr="61554886">
              <w:rPr>
                <w:rFonts w:ascii="Aptos" w:hAnsi="Aptos" w:cs="Arial"/>
                <w:lang w:val="ca-ES"/>
              </w:rPr>
              <w:t>I</w:t>
            </w:r>
            <w:r w:rsidR="0088434D">
              <w:rPr>
                <w:rFonts w:ascii="Aptos" w:hAnsi="Aptos" w:cs="Arial"/>
                <w:lang w:val="ca-ES"/>
              </w:rPr>
              <w:t>.</w:t>
            </w:r>
            <w:r w:rsidR="00E25600" w:rsidRPr="61554886">
              <w:rPr>
                <w:rFonts w:ascii="Aptos" w:hAnsi="Aptos" w:cs="Arial"/>
                <w:lang w:val="ca-ES"/>
              </w:rPr>
              <w:t>F</w:t>
            </w:r>
            <w:r w:rsidRPr="61554886">
              <w:rPr>
                <w:rFonts w:ascii="Aptos" w:hAnsi="Aptos" w:cs="Arial"/>
                <w:lang w:val="ca-ES"/>
              </w:rPr>
              <w:t xml:space="preserve">. </w:t>
            </w:r>
            <w:r w:rsidR="0088434D">
              <w:rPr>
                <w:rFonts w:ascii="Aptos" w:hAnsi="Aptos" w:cs="Arial"/>
                <w:lang w:val="ca-ES"/>
              </w:rPr>
              <w:t>n</w:t>
            </w:r>
            <w:r w:rsidRPr="61554886">
              <w:rPr>
                <w:rFonts w:ascii="Aptos" w:hAnsi="Aptos" w:cs="Arial"/>
                <w:lang w:val="ca-ES"/>
              </w:rPr>
              <w:t>úm</w:t>
            </w:r>
            <w:r w:rsidR="0088434D">
              <w:rPr>
                <w:rFonts w:ascii="Aptos" w:hAnsi="Aptos" w:cs="Arial"/>
                <w:lang w:val="ca-ES"/>
              </w:rPr>
              <w:t xml:space="preserve">ero </w:t>
            </w:r>
            <w:r w:rsidR="0088434D" w:rsidRPr="0088434D">
              <w:rPr>
                <w:rFonts w:ascii="Aptos" w:hAnsi="Aptos" w:cs="Arial"/>
                <w:highlight w:val="yellow"/>
              </w:rPr>
              <w:t>[*]</w:t>
            </w:r>
            <w:r w:rsidRPr="61554886">
              <w:rPr>
                <w:rFonts w:ascii="Aptos" w:hAnsi="Aptos" w:cs="Arial"/>
                <w:lang w:val="ca-ES"/>
              </w:rPr>
              <w:t>.</w:t>
            </w:r>
          </w:p>
          <w:p w14:paraId="211EA482" w14:textId="77777777" w:rsidR="00755E0F" w:rsidRPr="007119DD" w:rsidRDefault="00755E0F" w:rsidP="00F362B4">
            <w:pPr>
              <w:pStyle w:val="NoSpacing"/>
              <w:rPr>
                <w:rFonts w:ascii="Aptos" w:hAnsi="Aptos"/>
              </w:rPr>
            </w:pPr>
          </w:p>
          <w:p w14:paraId="2F99C6E6" w14:textId="77777777" w:rsidR="00755E0F" w:rsidRPr="007119DD" w:rsidRDefault="00755E0F"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Es de </w:t>
            </w:r>
            <w:r w:rsidRPr="61554886">
              <w:rPr>
                <w:rFonts w:ascii="Aptos" w:hAnsi="Aptos" w:cs="Arial"/>
                <w:b/>
                <w:bCs/>
                <w:lang w:val="ca-ES"/>
              </w:rPr>
              <w:t>nacionalidad española</w:t>
            </w:r>
            <w:r w:rsidRPr="61554886">
              <w:rPr>
                <w:rFonts w:ascii="Aptos" w:hAnsi="Aptos" w:cs="Arial"/>
                <w:lang w:val="ca-ES"/>
              </w:rPr>
              <w:t xml:space="preserve">, su forma jurídica es la de Sociedad de Responsabilidad Limitada, rigiéndose, en consecuencia, por el Real Decreto Legislativo 1/2010, por el que se aprueba el texto refundido de la Ley de Sociedades de Capital. </w:t>
            </w:r>
          </w:p>
          <w:p w14:paraId="39703DD2" w14:textId="77777777" w:rsidR="00755E0F" w:rsidRPr="007119DD" w:rsidRDefault="00755E0F" w:rsidP="00F362B4">
            <w:pPr>
              <w:pStyle w:val="NoSpacing"/>
              <w:rPr>
                <w:rFonts w:ascii="Aptos" w:hAnsi="Aptos"/>
              </w:rPr>
            </w:pPr>
          </w:p>
        </w:tc>
      </w:tr>
    </w:tbl>
    <w:p w14:paraId="07583479" w14:textId="77777777" w:rsidR="00755E0F" w:rsidRPr="007119DD" w:rsidRDefault="00755E0F" w:rsidP="00755E0F">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755E0F" w:rsidRPr="007119DD" w14:paraId="5A5C7F28" w14:textId="77777777" w:rsidTr="61554886">
        <w:tc>
          <w:tcPr>
            <w:tcW w:w="2268" w:type="dxa"/>
            <w:tcBorders>
              <w:top w:val="single" w:sz="4" w:space="0" w:color="808080" w:themeColor="background1" w:themeShade="80"/>
            </w:tcBorders>
            <w:shd w:val="clear" w:color="auto" w:fill="F2F2F2" w:themeFill="background1" w:themeFillShade="F2"/>
          </w:tcPr>
          <w:p w14:paraId="44175479" w14:textId="77777777" w:rsidR="00755E0F" w:rsidRPr="007119DD" w:rsidRDefault="00755E0F" w:rsidP="00486E1A">
            <w:pPr>
              <w:pStyle w:val="NoSpacing"/>
              <w:rPr>
                <w:rFonts w:ascii="Aptos" w:hAnsi="Aptos" w:cs="Arial"/>
                <w:b/>
              </w:rPr>
            </w:pPr>
          </w:p>
          <w:p w14:paraId="10D95B4F" w14:textId="77777777" w:rsidR="00582A18" w:rsidRPr="007119DD" w:rsidRDefault="00582A18" w:rsidP="63514B92">
            <w:pPr>
              <w:pStyle w:val="NoSpacing"/>
              <w:jc w:val="center"/>
              <w:rPr>
                <w:rFonts w:ascii="Aptos" w:hAnsi="Aptos" w:cs="Arial"/>
                <w:b/>
                <w:bCs/>
              </w:rPr>
            </w:pPr>
          </w:p>
          <w:p w14:paraId="4E1085DD" w14:textId="6659748E" w:rsidR="00755E0F" w:rsidRPr="007119DD" w:rsidRDefault="00755E0F" w:rsidP="61554886">
            <w:pPr>
              <w:pStyle w:val="NoSpacing"/>
              <w:jc w:val="center"/>
              <w:rPr>
                <w:rFonts w:ascii="Aptos" w:hAnsi="Aptos" w:cs="Arial"/>
                <w:b/>
                <w:bCs/>
                <w:lang w:val="ca-ES"/>
              </w:rPr>
            </w:pPr>
            <w:r w:rsidRPr="61554886">
              <w:rPr>
                <w:rFonts w:ascii="Aptos" w:hAnsi="Aptos" w:cs="Arial"/>
                <w:b/>
                <w:bCs/>
                <w:lang w:val="ca-ES"/>
              </w:rPr>
              <w:t xml:space="preserve">B.2. Capital Social </w:t>
            </w:r>
            <w:r w:rsidR="00555E4D" w:rsidRPr="61554886">
              <w:rPr>
                <w:rFonts w:ascii="Aptos" w:hAnsi="Aptos" w:cs="Arial"/>
                <w:b/>
                <w:bCs/>
                <w:lang w:val="ca-ES"/>
              </w:rPr>
              <w:t xml:space="preserve">actual </w:t>
            </w:r>
            <w:r w:rsidRPr="61554886">
              <w:rPr>
                <w:rFonts w:ascii="Aptos" w:hAnsi="Aptos" w:cs="Arial"/>
                <w:b/>
                <w:bCs/>
                <w:lang w:val="ca-ES"/>
              </w:rPr>
              <w:t xml:space="preserve">y Socios actuales del Vehículo </w:t>
            </w:r>
            <w:r w:rsidR="000532E8" w:rsidRPr="61554886">
              <w:rPr>
                <w:rFonts w:ascii="Aptos" w:hAnsi="Aptos" w:cs="Arial"/>
                <w:b/>
                <w:bCs/>
                <w:lang w:val="ca-ES"/>
              </w:rPr>
              <w:t>de Inversión</w:t>
            </w:r>
          </w:p>
          <w:p w14:paraId="6AEC5C4E" w14:textId="77777777" w:rsidR="00755E0F" w:rsidRPr="007119DD" w:rsidRDefault="00755E0F" w:rsidP="00F362B4">
            <w:pPr>
              <w:pStyle w:val="NoSpacing"/>
              <w:jc w:val="center"/>
              <w:rPr>
                <w:rFonts w:ascii="Aptos" w:hAnsi="Aptos" w:cs="Arial"/>
              </w:rPr>
            </w:pPr>
          </w:p>
        </w:tc>
        <w:tc>
          <w:tcPr>
            <w:tcW w:w="284" w:type="dxa"/>
            <w:tcBorders>
              <w:top w:val="nil"/>
              <w:bottom w:val="nil"/>
            </w:tcBorders>
          </w:tcPr>
          <w:p w14:paraId="089E0131" w14:textId="77777777" w:rsidR="00755E0F" w:rsidRPr="007119DD" w:rsidRDefault="00755E0F" w:rsidP="00F362B4">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30A07B29" w14:textId="77777777" w:rsidR="00755E0F" w:rsidRPr="007119DD" w:rsidRDefault="00755E0F" w:rsidP="00F362B4">
            <w:pPr>
              <w:suppressAutoHyphens w:val="0"/>
              <w:contextualSpacing/>
              <w:jc w:val="both"/>
              <w:rPr>
                <w:rFonts w:ascii="Aptos" w:eastAsia="Calibri" w:hAnsi="Aptos" w:cs="Arial"/>
                <w:sz w:val="22"/>
                <w:szCs w:val="22"/>
                <w:lang w:val="es-ES"/>
              </w:rPr>
            </w:pPr>
          </w:p>
          <w:p w14:paraId="733F818A" w14:textId="38843A2D" w:rsidR="00755E0F" w:rsidRPr="007119DD" w:rsidRDefault="00582A18"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El capital social actual de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88434D" w:rsidRPr="0088434D">
              <w:rPr>
                <w:rFonts w:ascii="Aptos" w:hAnsi="Aptos" w:cs="Arial"/>
                <w:highlight w:val="yellow"/>
              </w:rPr>
              <w:t>[*]</w:t>
            </w:r>
            <w:r w:rsidR="00BB3B34" w:rsidRPr="61554886">
              <w:rPr>
                <w:rFonts w:ascii="Aptos" w:hAnsi="Aptos" w:cs="Arial"/>
                <w:lang w:val="ca-ES"/>
              </w:rPr>
              <w:t>, S.L.</w:t>
            </w:r>
            <w:r w:rsidRPr="61554886">
              <w:rPr>
                <w:rFonts w:ascii="Aptos" w:hAnsi="Aptos" w:cs="Arial"/>
                <w:lang w:val="ca-ES"/>
              </w:rPr>
              <w:t xml:space="preserve"> es de </w:t>
            </w:r>
            <w:r w:rsidR="00997016" w:rsidRPr="61554886">
              <w:rPr>
                <w:rFonts w:ascii="Aptos" w:hAnsi="Aptos" w:cs="Arial"/>
                <w:b/>
                <w:bCs/>
                <w:lang w:val="ca-ES"/>
              </w:rPr>
              <w:t>CINCO</w:t>
            </w:r>
            <w:r w:rsidRPr="61554886">
              <w:rPr>
                <w:rFonts w:ascii="Aptos" w:hAnsi="Aptos" w:cs="Arial"/>
                <w:b/>
                <w:bCs/>
                <w:lang w:val="ca-ES"/>
              </w:rPr>
              <w:t xml:space="preserve"> EUROS (5,00</w:t>
            </w:r>
            <w:r w:rsidR="002E3DE1">
              <w:rPr>
                <w:rFonts w:ascii="Aptos" w:hAnsi="Aptos" w:cs="Arial"/>
                <w:b/>
                <w:bCs/>
                <w:lang w:val="ca-ES"/>
              </w:rPr>
              <w:t xml:space="preserve"> </w:t>
            </w:r>
            <w:r w:rsidRPr="61554886">
              <w:rPr>
                <w:rFonts w:ascii="Aptos" w:hAnsi="Aptos" w:cs="Arial"/>
                <w:b/>
                <w:bCs/>
                <w:lang w:val="ca-ES"/>
              </w:rPr>
              <w:t>€)</w:t>
            </w:r>
            <w:r w:rsidRPr="61554886">
              <w:rPr>
                <w:rFonts w:ascii="Aptos" w:hAnsi="Aptos" w:cs="Arial"/>
                <w:lang w:val="ca-ES"/>
              </w:rPr>
              <w:t xml:space="preserve">, dividido en </w:t>
            </w:r>
            <w:r w:rsidRPr="61554886">
              <w:rPr>
                <w:rFonts w:ascii="Aptos" w:hAnsi="Aptos" w:cs="Arial"/>
                <w:b/>
                <w:bCs/>
                <w:lang w:val="ca-ES"/>
              </w:rPr>
              <w:t>5 participaciones sociales</w:t>
            </w:r>
            <w:r w:rsidRPr="61554886">
              <w:rPr>
                <w:rFonts w:ascii="Aptos" w:hAnsi="Aptos" w:cs="Arial"/>
                <w:lang w:val="ca-ES"/>
              </w:rPr>
              <w:t xml:space="preserve"> numeradas del </w:t>
            </w:r>
            <w:r w:rsidRPr="61554886">
              <w:rPr>
                <w:rFonts w:ascii="Aptos" w:hAnsi="Aptos" w:cs="Arial"/>
                <w:b/>
                <w:bCs/>
                <w:lang w:val="ca-ES"/>
              </w:rPr>
              <w:t>1 al 5</w:t>
            </w:r>
            <w:r w:rsidRPr="61554886">
              <w:rPr>
                <w:rFonts w:ascii="Aptos" w:hAnsi="Aptos" w:cs="Arial"/>
                <w:lang w:val="ca-ES"/>
              </w:rPr>
              <w:t xml:space="preserve">, ambos inclusive, con un valor nominal de </w:t>
            </w:r>
            <w:r w:rsidRPr="61554886">
              <w:rPr>
                <w:rFonts w:ascii="Aptos" w:hAnsi="Aptos" w:cs="Arial"/>
                <w:b/>
                <w:bCs/>
                <w:lang w:val="ca-ES"/>
              </w:rPr>
              <w:t>UN EURO (1,00</w:t>
            </w:r>
            <w:r w:rsidR="002E3DE1">
              <w:rPr>
                <w:rFonts w:ascii="Aptos" w:hAnsi="Aptos" w:cs="Arial"/>
                <w:b/>
                <w:bCs/>
                <w:lang w:val="ca-ES"/>
              </w:rPr>
              <w:t xml:space="preserve"> </w:t>
            </w:r>
            <w:r w:rsidRPr="61554886">
              <w:rPr>
                <w:rFonts w:ascii="Aptos" w:hAnsi="Aptos" w:cs="Arial"/>
                <w:b/>
                <w:bCs/>
                <w:lang w:val="ca-ES"/>
              </w:rPr>
              <w:t>€)</w:t>
            </w:r>
            <w:r w:rsidRPr="61554886">
              <w:rPr>
                <w:rFonts w:ascii="Aptos" w:hAnsi="Aptos" w:cs="Arial"/>
                <w:lang w:val="ca-ES"/>
              </w:rPr>
              <w:t xml:space="preserve"> cada una y una </w:t>
            </w:r>
            <w:r w:rsidRPr="61554886">
              <w:rPr>
                <w:rFonts w:ascii="Aptos" w:hAnsi="Aptos" w:cs="Arial"/>
                <w:b/>
                <w:bCs/>
                <w:lang w:val="ca-ES"/>
              </w:rPr>
              <w:t>prima de asunción de NUEVE EUROS (9,00 €)</w:t>
            </w:r>
            <w:r w:rsidRPr="61554886">
              <w:rPr>
                <w:rFonts w:ascii="Aptos" w:hAnsi="Aptos" w:cs="Arial"/>
                <w:lang w:val="ca-ES"/>
              </w:rPr>
              <w:t xml:space="preserve"> por cada participación social.</w:t>
            </w:r>
          </w:p>
          <w:p w14:paraId="37F202A6" w14:textId="17EE93F5" w:rsidR="00582A18" w:rsidRPr="007119DD" w:rsidRDefault="00582A18" w:rsidP="00582A18">
            <w:pPr>
              <w:pStyle w:val="NoSpacing"/>
              <w:ind w:left="459" w:right="140"/>
              <w:jc w:val="both"/>
              <w:rPr>
                <w:rFonts w:ascii="Aptos" w:hAnsi="Aptos" w:cs="Arial"/>
              </w:rPr>
            </w:pPr>
          </w:p>
        </w:tc>
      </w:tr>
    </w:tbl>
    <w:p w14:paraId="29870E1B" w14:textId="77777777" w:rsidR="00FD6552" w:rsidRPr="007119DD" w:rsidRDefault="00FD6552" w:rsidP="00755E0F">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FD6552" w:rsidRPr="007119DD" w14:paraId="47D983DE" w14:textId="77777777" w:rsidTr="61554886">
        <w:tc>
          <w:tcPr>
            <w:tcW w:w="2268" w:type="dxa"/>
            <w:tcBorders>
              <w:top w:val="single" w:sz="4" w:space="0" w:color="808080" w:themeColor="background1" w:themeShade="80"/>
            </w:tcBorders>
            <w:shd w:val="clear" w:color="auto" w:fill="F2F2F2" w:themeFill="background1" w:themeFillShade="F2"/>
          </w:tcPr>
          <w:p w14:paraId="3D34DCDA" w14:textId="77777777" w:rsidR="00FD6552" w:rsidRPr="007119DD" w:rsidRDefault="00FD6552" w:rsidP="00C660E8">
            <w:pPr>
              <w:pStyle w:val="NoSpacing"/>
              <w:rPr>
                <w:rFonts w:ascii="Aptos" w:hAnsi="Aptos" w:cs="Arial"/>
                <w:b/>
              </w:rPr>
            </w:pPr>
          </w:p>
          <w:p w14:paraId="30097621" w14:textId="77777777" w:rsidR="000F6C95" w:rsidRPr="007119DD" w:rsidRDefault="000F6C95" w:rsidP="00C660E8">
            <w:pPr>
              <w:pStyle w:val="NoSpacing"/>
              <w:rPr>
                <w:rFonts w:ascii="Aptos" w:hAnsi="Aptos" w:cs="Arial"/>
                <w:b/>
              </w:rPr>
            </w:pPr>
          </w:p>
          <w:p w14:paraId="7605AF25" w14:textId="77777777" w:rsidR="000F6C95" w:rsidRPr="007119DD" w:rsidRDefault="000F6C95" w:rsidP="00C660E8">
            <w:pPr>
              <w:pStyle w:val="NoSpacing"/>
              <w:rPr>
                <w:rFonts w:ascii="Aptos" w:hAnsi="Aptos" w:cs="Arial"/>
                <w:b/>
              </w:rPr>
            </w:pPr>
          </w:p>
          <w:p w14:paraId="531D1281" w14:textId="77777777" w:rsidR="00FD6552" w:rsidRPr="007119DD" w:rsidRDefault="00FD6552" w:rsidP="61554886">
            <w:pPr>
              <w:pStyle w:val="NoSpacing"/>
              <w:jc w:val="center"/>
              <w:rPr>
                <w:rFonts w:ascii="Aptos" w:hAnsi="Aptos" w:cs="Arial"/>
                <w:b/>
                <w:bCs/>
                <w:lang w:val="ca-ES"/>
              </w:rPr>
            </w:pPr>
            <w:r w:rsidRPr="61554886">
              <w:rPr>
                <w:rFonts w:ascii="Aptos" w:hAnsi="Aptos" w:cs="Arial"/>
                <w:b/>
                <w:bCs/>
                <w:lang w:val="ca-ES"/>
              </w:rPr>
              <w:t xml:space="preserve">B.3. Estructura de capital resultante de la inversión </w:t>
            </w:r>
          </w:p>
          <w:p w14:paraId="1D5BC6A4" w14:textId="77777777" w:rsidR="00FD6552" w:rsidRPr="007119DD" w:rsidRDefault="00FD6552" w:rsidP="00C660E8">
            <w:pPr>
              <w:pStyle w:val="NoSpacing"/>
              <w:jc w:val="center"/>
              <w:rPr>
                <w:rFonts w:ascii="Aptos" w:hAnsi="Aptos" w:cs="Arial"/>
              </w:rPr>
            </w:pPr>
          </w:p>
        </w:tc>
        <w:tc>
          <w:tcPr>
            <w:tcW w:w="284" w:type="dxa"/>
            <w:tcBorders>
              <w:top w:val="nil"/>
              <w:bottom w:val="nil"/>
            </w:tcBorders>
          </w:tcPr>
          <w:p w14:paraId="64E04B02" w14:textId="77777777" w:rsidR="00FD6552" w:rsidRPr="007119DD" w:rsidRDefault="00FD6552" w:rsidP="00C660E8">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0BAA65DE" w14:textId="77777777" w:rsidR="000F6C95" w:rsidRPr="007119DD" w:rsidRDefault="000F6C95" w:rsidP="000F6C95">
            <w:pPr>
              <w:suppressAutoHyphens w:val="0"/>
              <w:contextualSpacing/>
              <w:jc w:val="both"/>
              <w:rPr>
                <w:rFonts w:ascii="Aptos" w:eastAsia="Calibri" w:hAnsi="Aptos" w:cs="Arial"/>
                <w:sz w:val="22"/>
                <w:szCs w:val="22"/>
                <w:lang w:val="es-ES"/>
              </w:rPr>
            </w:pPr>
          </w:p>
          <w:p w14:paraId="3FDA00EF" w14:textId="77777777" w:rsidR="001F34A7" w:rsidRPr="007119DD" w:rsidRDefault="001F34A7" w:rsidP="001F34A7">
            <w:pPr>
              <w:pStyle w:val="NoSpacing"/>
              <w:ind w:left="459" w:right="140"/>
              <w:jc w:val="both"/>
              <w:rPr>
                <w:rFonts w:ascii="Aptos" w:hAnsi="Aptos" w:cs="Arial"/>
              </w:rPr>
            </w:pPr>
          </w:p>
          <w:p w14:paraId="2312BCD5" w14:textId="124AAE66" w:rsidR="000F6C95" w:rsidRPr="007119DD" w:rsidRDefault="000F6C95"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La Inversión dará derecho al Inversor a ser titular de </w:t>
            </w:r>
            <w:r w:rsidR="0088434D" w:rsidRPr="0088434D">
              <w:rPr>
                <w:rFonts w:ascii="Aptos" w:hAnsi="Aptos" w:cs="Arial"/>
                <w:b/>
                <w:bCs/>
                <w:highlight w:val="yellow"/>
                <w:lang w:val="ca-ES"/>
              </w:rPr>
              <w:t>[*]</w:t>
            </w:r>
            <w:r w:rsidR="00E8316B" w:rsidRPr="00EA22CE">
              <w:rPr>
                <w:rFonts w:ascii="Aptos" w:hAnsi="Aptos" w:cs="Arial"/>
                <w:b/>
                <w:bCs/>
                <w:lang w:val="ca-ES"/>
              </w:rPr>
              <w:t xml:space="preserve"> </w:t>
            </w:r>
            <w:r w:rsidR="00286523" w:rsidRPr="00EA22CE">
              <w:rPr>
                <w:rFonts w:ascii="Aptos" w:hAnsi="Aptos" w:cs="Arial"/>
                <w:b/>
                <w:bCs/>
                <w:lang w:val="ca-ES"/>
              </w:rPr>
              <w:t>participaciones sociales</w:t>
            </w:r>
            <w:r w:rsidR="00286523" w:rsidRPr="61554886">
              <w:rPr>
                <w:rFonts w:ascii="Aptos" w:hAnsi="Aptos" w:cs="Arial"/>
                <w:lang w:val="ca-ES"/>
              </w:rPr>
              <w:t xml:space="preserve"> de la sociedad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FA5F4B" w:rsidRPr="0088434D">
              <w:rPr>
                <w:rFonts w:ascii="Aptos" w:hAnsi="Aptos" w:cs="Arial"/>
                <w:highlight w:val="yellow"/>
              </w:rPr>
              <w:t>[*]</w:t>
            </w:r>
            <w:r w:rsidR="00BB3B34" w:rsidRPr="61554886">
              <w:rPr>
                <w:rFonts w:ascii="Aptos" w:hAnsi="Aptos" w:cs="Arial"/>
                <w:lang w:val="ca-ES"/>
              </w:rPr>
              <w:t>, S.L.</w:t>
            </w:r>
            <w:r w:rsidR="00286523" w:rsidRPr="61554886">
              <w:rPr>
                <w:rFonts w:ascii="Aptos" w:hAnsi="Aptos" w:cs="Arial"/>
                <w:lang w:val="ca-ES"/>
              </w:rPr>
              <w:t xml:space="preserve"> Cada una de estas participaciones tendrá un valor nominal de UN EURO (1,00€), con una prima de asunción de NUEVE EUROS (9,00€) por participación.</w:t>
            </w:r>
          </w:p>
          <w:p w14:paraId="20E30049" w14:textId="77777777" w:rsidR="000F6C95" w:rsidRPr="007119DD" w:rsidRDefault="000F6C95" w:rsidP="000F6C95">
            <w:pPr>
              <w:pStyle w:val="NoSpacing"/>
              <w:ind w:left="459" w:right="140"/>
              <w:jc w:val="both"/>
              <w:rPr>
                <w:rFonts w:ascii="Aptos" w:hAnsi="Aptos" w:cs="Arial"/>
              </w:rPr>
            </w:pPr>
          </w:p>
          <w:p w14:paraId="3F8EC03E" w14:textId="5178A990" w:rsidR="000F6C95" w:rsidRPr="007119DD" w:rsidRDefault="000F6C95" w:rsidP="000F6C95">
            <w:pPr>
              <w:pStyle w:val="NoSpacing"/>
              <w:numPr>
                <w:ilvl w:val="0"/>
                <w:numId w:val="16"/>
              </w:numPr>
              <w:ind w:left="459" w:right="140" w:hanging="283"/>
              <w:jc w:val="both"/>
              <w:rPr>
                <w:rFonts w:ascii="Aptos" w:hAnsi="Aptos" w:cs="Arial"/>
              </w:rPr>
            </w:pPr>
            <w:r w:rsidRPr="007119DD">
              <w:rPr>
                <w:rFonts w:ascii="Aptos" w:hAnsi="Aptos" w:cs="Arial"/>
                <w:noProof/>
              </w:rPr>
              <w:t xml:space="preserve">La participación del Inversor en </w:t>
            </w:r>
            <w:r w:rsidR="00BB3B34" w:rsidRPr="007119DD">
              <w:rPr>
                <w:rFonts w:ascii="Aptos" w:hAnsi="Aptos" w:cs="Arial"/>
              </w:rPr>
              <w:t xml:space="preserve">PROVALIX </w:t>
            </w:r>
            <w:r w:rsidR="00A35484">
              <w:rPr>
                <w:rFonts w:ascii="Aptos" w:hAnsi="Aptos" w:cs="Arial"/>
              </w:rPr>
              <w:t xml:space="preserve">PROMOCIONES </w:t>
            </w:r>
            <w:r w:rsidR="00FA5F4B" w:rsidRPr="0088434D">
              <w:rPr>
                <w:rFonts w:ascii="Aptos" w:hAnsi="Aptos" w:cs="Arial"/>
                <w:highlight w:val="yellow"/>
              </w:rPr>
              <w:t>[*]</w:t>
            </w:r>
            <w:r w:rsidR="00BB3B34" w:rsidRPr="007119DD">
              <w:rPr>
                <w:rFonts w:ascii="Aptos" w:hAnsi="Aptos" w:cs="Arial"/>
              </w:rPr>
              <w:t>, S.L.</w:t>
            </w:r>
            <w:r w:rsidR="006863D1" w:rsidRPr="007119DD">
              <w:rPr>
                <w:rFonts w:ascii="Aptos" w:hAnsi="Aptos" w:cs="Arial"/>
              </w:rPr>
              <w:t xml:space="preserve"> </w:t>
            </w:r>
            <w:r w:rsidRPr="007119DD">
              <w:rPr>
                <w:rFonts w:ascii="Aptos" w:hAnsi="Aptos" w:cs="Arial"/>
                <w:noProof/>
              </w:rPr>
              <w:t xml:space="preserve">será, por tanto, del </w:t>
            </w:r>
            <w:r w:rsidR="00FA5F4B" w:rsidRPr="00FA5F4B">
              <w:rPr>
                <w:rFonts w:ascii="Aptos" w:hAnsi="Aptos" w:cs="Arial"/>
                <w:b/>
                <w:bCs/>
                <w:highlight w:val="yellow"/>
              </w:rPr>
              <w:t>[*]</w:t>
            </w:r>
            <w:r w:rsidR="009F7AA3" w:rsidRPr="00EA22CE">
              <w:rPr>
                <w:rFonts w:ascii="Aptos" w:hAnsi="Aptos" w:cs="Arial"/>
                <w:b/>
                <w:bCs/>
              </w:rPr>
              <w:t>%</w:t>
            </w:r>
            <w:r w:rsidR="009F7AA3">
              <w:rPr>
                <w:rFonts w:ascii="Aptos" w:hAnsi="Aptos" w:cs="Arial"/>
                <w:b/>
                <w:bCs/>
              </w:rPr>
              <w:t xml:space="preserve"> </w:t>
            </w:r>
            <w:r w:rsidRPr="007119DD">
              <w:rPr>
                <w:rFonts w:ascii="Aptos" w:hAnsi="Aptos" w:cs="Arial"/>
                <w:noProof/>
              </w:rPr>
              <w:t>del capital social.</w:t>
            </w:r>
          </w:p>
          <w:p w14:paraId="6271EE8D" w14:textId="77777777" w:rsidR="00FD6552" w:rsidRPr="007119DD" w:rsidRDefault="00FD6552" w:rsidP="00C660E8">
            <w:pPr>
              <w:pStyle w:val="NoSpacing"/>
              <w:ind w:left="742" w:right="140"/>
              <w:jc w:val="both"/>
              <w:rPr>
                <w:rFonts w:ascii="Aptos" w:hAnsi="Aptos" w:cs="Arial"/>
                <w:i/>
                <w:color w:val="808080" w:themeColor="background1" w:themeShade="80"/>
              </w:rPr>
            </w:pPr>
          </w:p>
        </w:tc>
      </w:tr>
    </w:tbl>
    <w:p w14:paraId="7E9EFAE1" w14:textId="77777777" w:rsidR="009D1C50" w:rsidRPr="007119DD" w:rsidRDefault="009D1C50" w:rsidP="008B29BC">
      <w:pPr>
        <w:jc w:val="both"/>
        <w:rPr>
          <w:rFonts w:ascii="Aptos" w:hAnsi="Aptos"/>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FD6552" w:rsidRPr="007119DD" w14:paraId="30303EE9" w14:textId="77777777" w:rsidTr="61554886">
        <w:tc>
          <w:tcPr>
            <w:tcW w:w="2268" w:type="dxa"/>
            <w:tcBorders>
              <w:top w:val="single" w:sz="4" w:space="0" w:color="808080" w:themeColor="background1" w:themeShade="80"/>
            </w:tcBorders>
            <w:shd w:val="clear" w:color="auto" w:fill="F2F2F2" w:themeFill="background1" w:themeFillShade="F2"/>
          </w:tcPr>
          <w:p w14:paraId="1200F4FF" w14:textId="77777777" w:rsidR="00FD6552" w:rsidRPr="007119DD" w:rsidRDefault="00FD6552" w:rsidP="00C660E8">
            <w:pPr>
              <w:pStyle w:val="NoSpacing"/>
              <w:rPr>
                <w:rFonts w:ascii="Aptos" w:hAnsi="Aptos" w:cs="Arial"/>
                <w:b/>
              </w:rPr>
            </w:pPr>
          </w:p>
          <w:p w14:paraId="49C393CF" w14:textId="77777777" w:rsidR="00FD6552" w:rsidRPr="007119DD" w:rsidRDefault="00FD6552" w:rsidP="61554886">
            <w:pPr>
              <w:pStyle w:val="NoSpacing"/>
              <w:jc w:val="center"/>
              <w:rPr>
                <w:rFonts w:ascii="Aptos" w:hAnsi="Aptos" w:cs="Arial"/>
                <w:b/>
                <w:bCs/>
                <w:lang w:val="ca-ES"/>
              </w:rPr>
            </w:pPr>
            <w:r w:rsidRPr="61554886">
              <w:rPr>
                <w:rFonts w:ascii="Aptos" w:hAnsi="Aptos" w:cs="Arial"/>
                <w:b/>
                <w:bCs/>
                <w:lang w:val="ca-ES"/>
              </w:rPr>
              <w:t>B.4. Rentabilidad estimada del Proyecto</w:t>
            </w:r>
          </w:p>
          <w:p w14:paraId="6F0A3660" w14:textId="77777777" w:rsidR="00FD6552" w:rsidRPr="007119DD" w:rsidRDefault="00FD6552" w:rsidP="00C660E8">
            <w:pPr>
              <w:pStyle w:val="NoSpacing"/>
              <w:jc w:val="center"/>
              <w:rPr>
                <w:rFonts w:ascii="Aptos" w:hAnsi="Aptos" w:cs="Arial"/>
              </w:rPr>
            </w:pPr>
          </w:p>
        </w:tc>
        <w:tc>
          <w:tcPr>
            <w:tcW w:w="284" w:type="dxa"/>
            <w:tcBorders>
              <w:top w:val="nil"/>
              <w:bottom w:val="nil"/>
            </w:tcBorders>
          </w:tcPr>
          <w:p w14:paraId="75D4FA55" w14:textId="77777777" w:rsidR="00FD6552" w:rsidRPr="007119DD" w:rsidRDefault="00FD6552" w:rsidP="00C660E8">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069479A8" w14:textId="77777777" w:rsidR="00FD6552" w:rsidRPr="007119DD" w:rsidRDefault="00FD6552" w:rsidP="00C660E8">
            <w:pPr>
              <w:suppressAutoHyphens w:val="0"/>
              <w:contextualSpacing/>
              <w:jc w:val="both"/>
              <w:rPr>
                <w:rFonts w:ascii="Aptos" w:eastAsia="Calibri" w:hAnsi="Aptos" w:cs="Arial"/>
                <w:sz w:val="22"/>
                <w:szCs w:val="22"/>
                <w:lang w:val="es-ES"/>
              </w:rPr>
            </w:pPr>
          </w:p>
          <w:p w14:paraId="090BCF5E" w14:textId="77777777" w:rsidR="000F6C95" w:rsidRPr="007119DD" w:rsidRDefault="000F6C95"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Ver Documento </w:t>
            </w:r>
            <w:r w:rsidRPr="61554886">
              <w:rPr>
                <w:rFonts w:ascii="Aptos" w:hAnsi="Aptos" w:cs="Arial"/>
                <w:b/>
                <w:bCs/>
                <w:lang w:val="ca-ES"/>
              </w:rPr>
              <w:t>Anexo I</w:t>
            </w:r>
            <w:r w:rsidRPr="61554886">
              <w:rPr>
                <w:rFonts w:ascii="Aptos" w:hAnsi="Aptos" w:cs="Arial"/>
                <w:lang w:val="ca-ES"/>
              </w:rPr>
              <w:t xml:space="preserve"> el Dossier para los Inversores.</w:t>
            </w:r>
          </w:p>
          <w:p w14:paraId="251EF881" w14:textId="77777777" w:rsidR="00FD6552" w:rsidRPr="007119DD" w:rsidRDefault="00FD6552" w:rsidP="00C660E8">
            <w:pPr>
              <w:pStyle w:val="NoSpacing"/>
              <w:ind w:left="720" w:right="140"/>
              <w:jc w:val="both"/>
              <w:rPr>
                <w:rFonts w:ascii="Aptos" w:hAnsi="Aptos"/>
              </w:rPr>
            </w:pPr>
          </w:p>
        </w:tc>
      </w:tr>
    </w:tbl>
    <w:p w14:paraId="45EA4683" w14:textId="77777777" w:rsidR="00FD6552" w:rsidRPr="007119DD" w:rsidRDefault="00FD6552" w:rsidP="00755E0F">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755E0F" w:rsidRPr="007119DD" w14:paraId="2A6BE772" w14:textId="77777777" w:rsidTr="61554886">
        <w:tc>
          <w:tcPr>
            <w:tcW w:w="2268" w:type="dxa"/>
            <w:tcBorders>
              <w:top w:val="single" w:sz="4" w:space="0" w:color="808080" w:themeColor="background1" w:themeShade="80"/>
            </w:tcBorders>
            <w:shd w:val="clear" w:color="auto" w:fill="F2F2F2" w:themeFill="background1" w:themeFillShade="F2"/>
          </w:tcPr>
          <w:p w14:paraId="72E5C0A7" w14:textId="77777777" w:rsidR="00755E0F" w:rsidRPr="007119DD" w:rsidRDefault="00755E0F" w:rsidP="00F362B4">
            <w:pPr>
              <w:pStyle w:val="NoSpacing"/>
              <w:rPr>
                <w:rFonts w:ascii="Aptos" w:hAnsi="Aptos" w:cs="Arial"/>
              </w:rPr>
            </w:pPr>
          </w:p>
          <w:p w14:paraId="731CA91F" w14:textId="77777777" w:rsidR="00755E0F" w:rsidRPr="007119DD" w:rsidRDefault="00755E0F" w:rsidP="00F362B4">
            <w:pPr>
              <w:pStyle w:val="NoSpacing"/>
              <w:ind w:hanging="136"/>
              <w:jc w:val="center"/>
              <w:rPr>
                <w:rFonts w:ascii="Aptos" w:hAnsi="Aptos" w:cs="Arial"/>
                <w:b/>
              </w:rPr>
            </w:pPr>
          </w:p>
          <w:p w14:paraId="2D90FE2D" w14:textId="77777777" w:rsidR="00755E0F" w:rsidRPr="007119DD" w:rsidRDefault="00FD6552" w:rsidP="61554886">
            <w:pPr>
              <w:pStyle w:val="NoSpacing"/>
              <w:jc w:val="center"/>
              <w:rPr>
                <w:rFonts w:ascii="Aptos" w:hAnsi="Aptos" w:cs="Arial"/>
                <w:b/>
                <w:bCs/>
                <w:lang w:val="ca-ES"/>
              </w:rPr>
            </w:pPr>
            <w:r w:rsidRPr="61554886">
              <w:rPr>
                <w:rFonts w:ascii="Aptos" w:hAnsi="Aptos" w:cs="Arial"/>
                <w:b/>
                <w:bCs/>
                <w:lang w:val="ca-ES"/>
              </w:rPr>
              <w:lastRenderedPageBreak/>
              <w:t>B.5</w:t>
            </w:r>
            <w:r w:rsidR="00755E0F" w:rsidRPr="61554886">
              <w:rPr>
                <w:rFonts w:ascii="Aptos" w:hAnsi="Aptos" w:cs="Arial"/>
                <w:b/>
                <w:bCs/>
                <w:lang w:val="ca-ES"/>
              </w:rPr>
              <w:t xml:space="preserve">. Órgano de Administración del Vehículo </w:t>
            </w:r>
            <w:r w:rsidR="004D5660" w:rsidRPr="61554886">
              <w:rPr>
                <w:rFonts w:ascii="Aptos" w:hAnsi="Aptos" w:cs="Arial"/>
                <w:b/>
                <w:bCs/>
                <w:lang w:val="ca-ES"/>
              </w:rPr>
              <w:t>de la Inversión</w:t>
            </w:r>
          </w:p>
          <w:p w14:paraId="2E73DE30" w14:textId="77777777" w:rsidR="00755E0F" w:rsidRPr="007119DD" w:rsidRDefault="00755E0F" w:rsidP="00F362B4">
            <w:pPr>
              <w:pStyle w:val="NoSpacing"/>
              <w:jc w:val="center"/>
              <w:rPr>
                <w:rFonts w:ascii="Aptos" w:hAnsi="Aptos" w:cs="Arial"/>
              </w:rPr>
            </w:pPr>
          </w:p>
        </w:tc>
        <w:tc>
          <w:tcPr>
            <w:tcW w:w="284" w:type="dxa"/>
            <w:tcBorders>
              <w:top w:val="nil"/>
              <w:bottom w:val="nil"/>
            </w:tcBorders>
          </w:tcPr>
          <w:p w14:paraId="2E1FA91C" w14:textId="77777777" w:rsidR="00755E0F" w:rsidRPr="007119DD" w:rsidRDefault="00755E0F" w:rsidP="00F362B4">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0FA77091" w14:textId="77777777" w:rsidR="00755E0F" w:rsidRPr="007119DD" w:rsidRDefault="00755E0F" w:rsidP="00F362B4">
            <w:pPr>
              <w:pStyle w:val="NoSpacing"/>
              <w:ind w:right="140"/>
              <w:jc w:val="both"/>
              <w:rPr>
                <w:rFonts w:ascii="Aptos" w:hAnsi="Aptos" w:cs="Arial"/>
              </w:rPr>
            </w:pPr>
          </w:p>
          <w:p w14:paraId="095203E4" w14:textId="7898CDBE" w:rsidR="00755E0F" w:rsidRPr="007119DD" w:rsidRDefault="00BB3B34" w:rsidP="00F42D47">
            <w:pPr>
              <w:pStyle w:val="ListParagraph"/>
              <w:numPr>
                <w:ilvl w:val="0"/>
                <w:numId w:val="16"/>
              </w:numPr>
              <w:jc w:val="both"/>
              <w:rPr>
                <w:rFonts w:ascii="Aptos" w:eastAsiaTheme="minorHAnsi" w:hAnsi="Aptos" w:cs="Arial"/>
                <w:lang w:val="es-ES" w:eastAsia="en-US"/>
              </w:rPr>
            </w:pPr>
            <w:r w:rsidRPr="007119DD">
              <w:rPr>
                <w:rFonts w:ascii="Aptos" w:hAnsi="Aptos" w:cs="Arial"/>
                <w:lang w:val="es-ES"/>
              </w:rPr>
              <w:lastRenderedPageBreak/>
              <w:t xml:space="preserve">PROVALIX </w:t>
            </w:r>
            <w:r w:rsidR="00A35484">
              <w:rPr>
                <w:rFonts w:ascii="Aptos" w:hAnsi="Aptos" w:cs="Arial"/>
                <w:lang w:val="es-ES"/>
              </w:rPr>
              <w:t xml:space="preserve">PROMOCIONES </w:t>
            </w:r>
            <w:r w:rsidR="00FA5F4B" w:rsidRPr="0088434D">
              <w:rPr>
                <w:rFonts w:ascii="Aptos" w:hAnsi="Aptos" w:cs="Arial"/>
                <w:highlight w:val="yellow"/>
              </w:rPr>
              <w:t>[*]</w:t>
            </w:r>
            <w:r w:rsidRPr="007119DD">
              <w:rPr>
                <w:rFonts w:ascii="Aptos" w:hAnsi="Aptos" w:cs="Arial"/>
                <w:lang w:val="es-ES"/>
              </w:rPr>
              <w:t>, S.L.</w:t>
            </w:r>
            <w:r w:rsidR="00FA31B5" w:rsidRPr="007119DD">
              <w:rPr>
                <w:rFonts w:ascii="Aptos" w:hAnsi="Aptos" w:cs="Arial"/>
                <w:lang w:val="es-ES"/>
              </w:rPr>
              <w:t xml:space="preserve"> </w:t>
            </w:r>
            <w:r w:rsidR="00AF4009" w:rsidRPr="007119DD">
              <w:rPr>
                <w:rFonts w:ascii="Aptos" w:hAnsi="Aptos" w:cs="Arial"/>
                <w:lang w:val="es-ES"/>
              </w:rPr>
              <w:t>tiene confiada su</w:t>
            </w:r>
            <w:r w:rsidR="00D71C42" w:rsidRPr="007119DD">
              <w:rPr>
                <w:rFonts w:ascii="Aptos" w:hAnsi="Aptos" w:cs="Arial"/>
                <w:lang w:val="es-ES"/>
              </w:rPr>
              <w:t xml:space="preserve"> </w:t>
            </w:r>
            <w:r w:rsidR="00AF4009" w:rsidRPr="007119DD">
              <w:rPr>
                <w:rFonts w:ascii="Aptos" w:hAnsi="Aptos" w:cs="Arial"/>
                <w:lang w:val="es-ES"/>
              </w:rPr>
              <w:t>administración a</w:t>
            </w:r>
            <w:r w:rsidR="00755E0F" w:rsidRPr="007119DD">
              <w:rPr>
                <w:rFonts w:ascii="Aptos" w:hAnsi="Aptos" w:cs="Arial"/>
                <w:lang w:val="es-ES"/>
              </w:rPr>
              <w:t xml:space="preserve"> un </w:t>
            </w:r>
            <w:r w:rsidR="00755E0F" w:rsidRPr="007119DD">
              <w:rPr>
                <w:rFonts w:ascii="Aptos" w:hAnsi="Aptos" w:cs="Arial"/>
                <w:b/>
                <w:lang w:val="es-ES"/>
              </w:rPr>
              <w:t>Administrador Único</w:t>
            </w:r>
            <w:r w:rsidR="00755E0F" w:rsidRPr="007119DD">
              <w:rPr>
                <w:rFonts w:ascii="Aptos" w:hAnsi="Aptos" w:cs="Arial"/>
                <w:lang w:val="es-ES"/>
              </w:rPr>
              <w:t xml:space="preserve">, </w:t>
            </w:r>
            <w:r w:rsidR="00D71C42" w:rsidRPr="007119DD">
              <w:rPr>
                <w:rFonts w:ascii="Aptos" w:eastAsiaTheme="minorHAnsi" w:hAnsi="Aptos" w:cs="Arial"/>
                <w:lang w:val="es-ES" w:eastAsia="en-US"/>
              </w:rPr>
              <w:t xml:space="preserve">la sociedad </w:t>
            </w:r>
            <w:r w:rsidR="00FA5F4B" w:rsidRPr="0088434D">
              <w:rPr>
                <w:rFonts w:ascii="Aptos" w:hAnsi="Aptos" w:cs="Arial"/>
                <w:highlight w:val="yellow"/>
              </w:rPr>
              <w:t>[*]</w:t>
            </w:r>
            <w:r w:rsidR="00D71C42" w:rsidRPr="007119DD">
              <w:rPr>
                <w:rFonts w:ascii="Aptos" w:eastAsiaTheme="minorHAnsi" w:hAnsi="Aptos" w:cs="Arial"/>
                <w:lang w:val="es-ES" w:eastAsia="en-US"/>
              </w:rPr>
              <w:t xml:space="preserve">, provista de </w:t>
            </w:r>
            <w:r w:rsidR="00A512E1" w:rsidRPr="007119DD">
              <w:rPr>
                <w:rFonts w:ascii="Aptos" w:eastAsiaTheme="minorHAnsi" w:hAnsi="Aptos" w:cs="Arial"/>
                <w:lang w:val="es-ES" w:eastAsia="en-US"/>
              </w:rPr>
              <w:t>N</w:t>
            </w:r>
            <w:r w:rsidR="00D71C42" w:rsidRPr="007119DD">
              <w:rPr>
                <w:rFonts w:ascii="Aptos" w:eastAsiaTheme="minorHAnsi" w:hAnsi="Aptos" w:cs="Arial"/>
                <w:lang w:val="es-ES" w:eastAsia="en-US"/>
              </w:rPr>
              <w:t xml:space="preserve">IF número </w:t>
            </w:r>
            <w:r w:rsidR="00FA5F4B" w:rsidRPr="0088434D">
              <w:rPr>
                <w:rFonts w:ascii="Aptos" w:hAnsi="Aptos" w:cs="Arial"/>
                <w:highlight w:val="yellow"/>
              </w:rPr>
              <w:t>[*]</w:t>
            </w:r>
            <w:r w:rsidR="00D71C42" w:rsidRPr="007119DD">
              <w:rPr>
                <w:rFonts w:ascii="Aptos" w:eastAsiaTheme="minorHAnsi" w:hAnsi="Aptos" w:cs="Arial"/>
                <w:lang w:val="es-ES" w:eastAsia="en-US"/>
              </w:rPr>
              <w:t xml:space="preserve">, y con domicilio en </w:t>
            </w:r>
            <w:r w:rsidR="00FA5F4B" w:rsidRPr="0088434D">
              <w:rPr>
                <w:rFonts w:ascii="Aptos" w:hAnsi="Aptos" w:cs="Arial"/>
                <w:highlight w:val="yellow"/>
              </w:rPr>
              <w:t>[*]</w:t>
            </w:r>
            <w:r w:rsidR="0090021F" w:rsidRPr="007119DD">
              <w:rPr>
                <w:rFonts w:ascii="Aptos" w:eastAsiaTheme="minorHAnsi" w:hAnsi="Aptos" w:cs="Arial"/>
                <w:lang w:val="es-ES" w:eastAsia="en-US"/>
              </w:rPr>
              <w:t xml:space="preserve">, en la calle </w:t>
            </w:r>
            <w:r w:rsidR="00FA5F4B" w:rsidRPr="0088434D">
              <w:rPr>
                <w:rFonts w:ascii="Aptos" w:hAnsi="Aptos" w:cs="Arial"/>
                <w:highlight w:val="yellow"/>
              </w:rPr>
              <w:t>[*]</w:t>
            </w:r>
            <w:r w:rsidR="0090021F" w:rsidRPr="007119DD">
              <w:rPr>
                <w:rFonts w:ascii="Aptos" w:eastAsiaTheme="minorHAnsi" w:hAnsi="Aptos" w:cs="Arial"/>
                <w:lang w:val="es-ES" w:eastAsia="en-US"/>
              </w:rPr>
              <w:t>,</w:t>
            </w:r>
            <w:r w:rsidR="00FA5F4B">
              <w:rPr>
                <w:rFonts w:ascii="Aptos" w:eastAsiaTheme="minorHAnsi" w:hAnsi="Aptos" w:cs="Arial"/>
                <w:lang w:val="es-ES" w:eastAsia="en-US"/>
              </w:rPr>
              <w:t xml:space="preserve"> </w:t>
            </w:r>
            <w:r w:rsidR="00FA5F4B" w:rsidRPr="0088434D">
              <w:rPr>
                <w:rFonts w:ascii="Aptos" w:hAnsi="Aptos" w:cs="Arial"/>
                <w:highlight w:val="yellow"/>
              </w:rPr>
              <w:t>[*]</w:t>
            </w:r>
            <w:r w:rsidR="00A74DBF" w:rsidRPr="007119DD">
              <w:rPr>
                <w:rFonts w:ascii="Aptos" w:eastAsiaTheme="minorHAnsi" w:hAnsi="Aptos" w:cs="Arial"/>
                <w:lang w:val="es-ES" w:eastAsia="en-US"/>
              </w:rPr>
              <w:t>,</w:t>
            </w:r>
            <w:r w:rsidR="00FA5F4B">
              <w:rPr>
                <w:rFonts w:ascii="Aptos" w:eastAsiaTheme="minorHAnsi" w:hAnsi="Aptos" w:cs="Arial"/>
                <w:lang w:val="es-ES" w:eastAsia="en-US"/>
              </w:rPr>
              <w:t xml:space="preserve"> </w:t>
            </w:r>
            <w:r w:rsidR="00FA5F4B" w:rsidRPr="0088434D">
              <w:rPr>
                <w:rFonts w:ascii="Aptos" w:hAnsi="Aptos" w:cs="Arial"/>
                <w:highlight w:val="yellow"/>
              </w:rPr>
              <w:t>[*]</w:t>
            </w:r>
            <w:r w:rsidR="00D71C42" w:rsidRPr="007119DD">
              <w:rPr>
                <w:rFonts w:ascii="Aptos" w:eastAsiaTheme="minorHAnsi" w:hAnsi="Aptos" w:cs="Arial"/>
                <w:lang w:val="es-ES" w:eastAsia="en-US"/>
              </w:rPr>
              <w:t xml:space="preserve">, cuyo representante legal persona física designada, es el Sr. </w:t>
            </w:r>
            <w:r w:rsidR="004B58A6" w:rsidRPr="0088434D">
              <w:rPr>
                <w:rFonts w:ascii="Aptos" w:hAnsi="Aptos" w:cs="Arial"/>
                <w:highlight w:val="yellow"/>
              </w:rPr>
              <w:t>[*]</w:t>
            </w:r>
            <w:r w:rsidR="00D71C42" w:rsidRPr="007119DD">
              <w:rPr>
                <w:rFonts w:ascii="Aptos" w:eastAsiaTheme="minorHAnsi" w:hAnsi="Aptos" w:cs="Arial"/>
                <w:lang w:val="es-ES" w:eastAsia="en-US"/>
              </w:rPr>
              <w:t>.</w:t>
            </w:r>
          </w:p>
        </w:tc>
      </w:tr>
    </w:tbl>
    <w:p w14:paraId="633CAE3D" w14:textId="0ABBDF09" w:rsidR="00755E0F" w:rsidRPr="007119DD" w:rsidRDefault="000F6C95" w:rsidP="00B4532E">
      <w:pPr>
        <w:suppressAutoHyphens w:val="0"/>
        <w:rPr>
          <w:rFonts w:ascii="Aptos" w:hAnsi="Aptos" w:cs="Arial"/>
          <w:sz w:val="22"/>
          <w:szCs w:val="22"/>
          <w:lang w:val="es-ES"/>
        </w:rPr>
      </w:pPr>
      <w:r w:rsidRPr="007119DD">
        <w:rPr>
          <w:rFonts w:ascii="Aptos" w:hAnsi="Aptos" w:cs="Arial"/>
          <w:sz w:val="22"/>
          <w:szCs w:val="22"/>
          <w:lang w:val="es-ES"/>
        </w:rPr>
        <w:lastRenderedPageBreak/>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4"/>
      </w:tblGrid>
      <w:tr w:rsidR="00C51069" w:rsidRPr="007119DD" w14:paraId="3451C174" w14:textId="77777777" w:rsidTr="00C51069">
        <w:tc>
          <w:tcPr>
            <w:tcW w:w="8644" w:type="dxa"/>
            <w:tcBorders>
              <w:top w:val="nil"/>
              <w:left w:val="nil"/>
              <w:bottom w:val="single" w:sz="4" w:space="0" w:color="FF0000"/>
              <w:right w:val="nil"/>
            </w:tcBorders>
          </w:tcPr>
          <w:p w14:paraId="29F534FA" w14:textId="77777777" w:rsidR="00C51069" w:rsidRPr="007119DD" w:rsidRDefault="00C51069" w:rsidP="00C51069">
            <w:pPr>
              <w:jc w:val="center"/>
              <w:rPr>
                <w:rFonts w:ascii="Aptos" w:hAnsi="Aptos" w:cs="Arial"/>
                <w:b/>
                <w:sz w:val="22"/>
                <w:szCs w:val="22"/>
                <w:lang w:val="es-ES"/>
              </w:rPr>
            </w:pPr>
            <w:r w:rsidRPr="007119DD">
              <w:rPr>
                <w:rFonts w:ascii="Aptos" w:hAnsi="Aptos" w:cs="Arial"/>
                <w:b/>
                <w:sz w:val="22"/>
                <w:szCs w:val="22"/>
                <w:lang w:val="es-ES"/>
              </w:rPr>
              <w:lastRenderedPageBreak/>
              <w:t>C.      Modelo de Inversión: Nota Convertible</w:t>
            </w:r>
          </w:p>
          <w:p w14:paraId="3EFE13FE" w14:textId="77777777" w:rsidR="00C51069" w:rsidRPr="007119DD" w:rsidRDefault="00C51069" w:rsidP="00C51069">
            <w:pPr>
              <w:rPr>
                <w:rFonts w:ascii="Aptos" w:hAnsi="Aptos" w:cs="Arial"/>
                <w:sz w:val="22"/>
                <w:szCs w:val="22"/>
                <w:lang w:val="es-ES"/>
              </w:rPr>
            </w:pPr>
          </w:p>
        </w:tc>
      </w:tr>
    </w:tbl>
    <w:p w14:paraId="3F77523D" w14:textId="77777777" w:rsidR="00C51069" w:rsidRPr="007119DD" w:rsidRDefault="00C51069" w:rsidP="00C51069">
      <w:pPr>
        <w:jc w:val="both"/>
        <w:rPr>
          <w:rFonts w:ascii="Aptos" w:hAnsi="Aptos" w:cs="Arial"/>
          <w:sz w:val="22"/>
          <w:szCs w:val="22"/>
          <w:lang w:val="es-ES"/>
        </w:rPr>
      </w:pPr>
    </w:p>
    <w:p w14:paraId="5F9AB27E" w14:textId="77777777" w:rsidR="00C51069" w:rsidRPr="007119DD" w:rsidRDefault="00C51069" w:rsidP="00C51069">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C51069" w:rsidRPr="007119DD" w14:paraId="4C668A13" w14:textId="77777777" w:rsidTr="61554886">
        <w:tc>
          <w:tcPr>
            <w:tcW w:w="2268" w:type="dxa"/>
            <w:tcBorders>
              <w:top w:val="single" w:sz="4" w:space="0" w:color="808080" w:themeColor="background1" w:themeShade="80"/>
            </w:tcBorders>
            <w:shd w:val="clear" w:color="auto" w:fill="F2F2F2" w:themeFill="background1" w:themeFillShade="F2"/>
          </w:tcPr>
          <w:p w14:paraId="4CBE7ECA" w14:textId="77777777" w:rsidR="00C51069" w:rsidRPr="007119DD" w:rsidRDefault="00C51069" w:rsidP="00C51069">
            <w:pPr>
              <w:pStyle w:val="NoSpacing"/>
              <w:rPr>
                <w:rFonts w:ascii="Aptos" w:hAnsi="Aptos" w:cs="Arial"/>
              </w:rPr>
            </w:pPr>
          </w:p>
          <w:p w14:paraId="4312DE41" w14:textId="77777777" w:rsidR="00C51069" w:rsidRPr="007119DD" w:rsidRDefault="00C51069" w:rsidP="00C51069">
            <w:pPr>
              <w:pStyle w:val="NoSpacing"/>
              <w:rPr>
                <w:rFonts w:ascii="Aptos" w:hAnsi="Aptos" w:cs="Arial"/>
              </w:rPr>
            </w:pPr>
          </w:p>
          <w:p w14:paraId="45E53968" w14:textId="77777777" w:rsidR="00C03A85" w:rsidRPr="007119DD" w:rsidRDefault="00C03A85" w:rsidP="00C51069">
            <w:pPr>
              <w:pStyle w:val="NoSpacing"/>
              <w:rPr>
                <w:rFonts w:ascii="Aptos" w:hAnsi="Aptos" w:cs="Arial"/>
              </w:rPr>
            </w:pPr>
          </w:p>
          <w:p w14:paraId="05D823CD" w14:textId="77777777" w:rsidR="00C51069" w:rsidRPr="007119DD" w:rsidRDefault="00C51069" w:rsidP="61554886">
            <w:pPr>
              <w:pStyle w:val="NoSpacing"/>
              <w:jc w:val="center"/>
              <w:rPr>
                <w:rFonts w:ascii="Aptos" w:hAnsi="Aptos" w:cs="Arial"/>
                <w:b/>
                <w:bCs/>
                <w:lang w:val="ca-ES"/>
              </w:rPr>
            </w:pPr>
            <w:r w:rsidRPr="61554886">
              <w:rPr>
                <w:rFonts w:ascii="Aptos" w:hAnsi="Aptos" w:cs="Arial"/>
                <w:b/>
                <w:bCs/>
                <w:lang w:val="ca-ES"/>
              </w:rPr>
              <w:t>C.1. Naturaleza</w:t>
            </w:r>
          </w:p>
          <w:p w14:paraId="4FE21ADB" w14:textId="77777777" w:rsidR="00C51069" w:rsidRPr="007119DD" w:rsidRDefault="00C51069" w:rsidP="00C51069">
            <w:pPr>
              <w:pStyle w:val="NoSpacing"/>
              <w:ind w:hanging="136"/>
              <w:jc w:val="center"/>
              <w:rPr>
                <w:rFonts w:ascii="Aptos" w:hAnsi="Aptos" w:cs="Arial"/>
              </w:rPr>
            </w:pPr>
          </w:p>
        </w:tc>
        <w:tc>
          <w:tcPr>
            <w:tcW w:w="284" w:type="dxa"/>
            <w:tcBorders>
              <w:top w:val="nil"/>
              <w:bottom w:val="nil"/>
            </w:tcBorders>
          </w:tcPr>
          <w:p w14:paraId="302D23EB" w14:textId="77777777" w:rsidR="00C51069" w:rsidRPr="007119DD" w:rsidRDefault="00C51069" w:rsidP="00C51069">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4EC7B879" w14:textId="77777777" w:rsidR="00C51069" w:rsidRPr="007119DD" w:rsidRDefault="00C51069" w:rsidP="00C51069">
            <w:pPr>
              <w:suppressAutoHyphens w:val="0"/>
              <w:contextualSpacing/>
              <w:jc w:val="both"/>
              <w:rPr>
                <w:rFonts w:ascii="Aptos" w:eastAsia="Calibri" w:hAnsi="Aptos" w:cs="Arial"/>
                <w:sz w:val="22"/>
                <w:szCs w:val="22"/>
                <w:lang w:val="es-ES"/>
              </w:rPr>
            </w:pPr>
          </w:p>
          <w:p w14:paraId="5EFCEC72" w14:textId="34424D26" w:rsidR="00C51069" w:rsidRPr="007119DD" w:rsidRDefault="00C51069"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La inversión </w:t>
            </w:r>
            <w:r w:rsidR="007B1F9D" w:rsidRPr="61554886">
              <w:rPr>
                <w:rFonts w:ascii="Aptos" w:hAnsi="Aptos" w:cs="Arial"/>
                <w:lang w:val="ca-ES"/>
              </w:rPr>
              <w:t xml:space="preserve">del Inversor </w:t>
            </w:r>
            <w:r w:rsidRPr="61554886">
              <w:rPr>
                <w:rFonts w:ascii="Aptos" w:hAnsi="Aptos" w:cs="Arial"/>
                <w:lang w:val="ca-ES"/>
              </w:rPr>
              <w:t xml:space="preserve">en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F963BC" w:rsidRPr="0088434D">
              <w:rPr>
                <w:rFonts w:ascii="Aptos" w:hAnsi="Aptos" w:cs="Arial"/>
                <w:highlight w:val="yellow"/>
              </w:rPr>
              <w:t>[*]</w:t>
            </w:r>
            <w:r w:rsidR="00BB3B34" w:rsidRPr="61554886">
              <w:rPr>
                <w:rFonts w:ascii="Aptos" w:hAnsi="Aptos" w:cs="Arial"/>
                <w:lang w:val="ca-ES"/>
              </w:rPr>
              <w:t>, S.L.</w:t>
            </w:r>
            <w:r w:rsidR="002036CD" w:rsidRPr="61554886">
              <w:rPr>
                <w:rFonts w:ascii="Aptos" w:hAnsi="Aptos" w:cs="Arial"/>
                <w:lang w:val="ca-ES"/>
              </w:rPr>
              <w:t xml:space="preserve"> </w:t>
            </w:r>
            <w:r w:rsidRPr="61554886">
              <w:rPr>
                <w:rFonts w:ascii="Aptos" w:hAnsi="Aptos" w:cs="Arial"/>
                <w:lang w:val="ca-ES"/>
              </w:rPr>
              <w:t>se realiza por medio</w:t>
            </w:r>
            <w:r w:rsidR="007B1F9D" w:rsidRPr="61554886">
              <w:rPr>
                <w:rFonts w:ascii="Aptos" w:hAnsi="Aptos" w:cs="Arial"/>
                <w:lang w:val="ca-ES"/>
              </w:rPr>
              <w:t xml:space="preserve"> de la formalización de l</w:t>
            </w:r>
            <w:r w:rsidRPr="61554886">
              <w:rPr>
                <w:rFonts w:ascii="Aptos" w:hAnsi="Aptos" w:cs="Arial"/>
                <w:lang w:val="ca-ES"/>
              </w:rPr>
              <w:t xml:space="preserve">a </w:t>
            </w:r>
            <w:r w:rsidR="007B1F9D" w:rsidRPr="61554886">
              <w:rPr>
                <w:rFonts w:ascii="Aptos" w:hAnsi="Aptos" w:cs="Arial"/>
                <w:lang w:val="ca-ES"/>
              </w:rPr>
              <w:t xml:space="preserve">presente </w:t>
            </w:r>
            <w:r w:rsidRPr="61554886">
              <w:rPr>
                <w:rFonts w:ascii="Aptos" w:hAnsi="Aptos" w:cs="Arial"/>
                <w:lang w:val="ca-ES"/>
              </w:rPr>
              <w:t>Nota Convertible (Préstamo Convertible en Capital)</w:t>
            </w:r>
            <w:r w:rsidR="007B1F9D" w:rsidRPr="61554886">
              <w:rPr>
                <w:rFonts w:ascii="Aptos" w:hAnsi="Aptos" w:cs="Arial"/>
                <w:lang w:val="ca-ES"/>
              </w:rPr>
              <w:t>, que forma parte integrante del Protocolo de Inversión</w:t>
            </w:r>
            <w:r w:rsidRPr="61554886">
              <w:rPr>
                <w:rFonts w:ascii="Aptos" w:hAnsi="Aptos" w:cs="Arial"/>
                <w:lang w:val="ca-ES"/>
              </w:rPr>
              <w:t>.</w:t>
            </w:r>
          </w:p>
          <w:p w14:paraId="2807C03C" w14:textId="77777777" w:rsidR="00C51069" w:rsidRPr="007119DD" w:rsidRDefault="00C51069" w:rsidP="00C51069">
            <w:pPr>
              <w:pStyle w:val="NoSpacing"/>
              <w:ind w:right="140"/>
              <w:jc w:val="both"/>
              <w:rPr>
                <w:rFonts w:ascii="Aptos" w:hAnsi="Aptos"/>
              </w:rPr>
            </w:pPr>
          </w:p>
        </w:tc>
      </w:tr>
    </w:tbl>
    <w:p w14:paraId="14CBD14C" w14:textId="77777777" w:rsidR="00C51069" w:rsidRPr="007119DD" w:rsidRDefault="00C51069" w:rsidP="00C51069">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C51069" w:rsidRPr="007119DD" w14:paraId="2F9F3599" w14:textId="77777777" w:rsidTr="61554886">
        <w:tc>
          <w:tcPr>
            <w:tcW w:w="2268" w:type="dxa"/>
            <w:tcBorders>
              <w:top w:val="single" w:sz="4" w:space="0" w:color="808080" w:themeColor="background1" w:themeShade="80"/>
            </w:tcBorders>
            <w:shd w:val="clear" w:color="auto" w:fill="F2F2F2" w:themeFill="background1" w:themeFillShade="F2"/>
          </w:tcPr>
          <w:p w14:paraId="6A2914A4" w14:textId="77777777" w:rsidR="00C51069" w:rsidRPr="007119DD" w:rsidRDefault="00C51069" w:rsidP="00C51069">
            <w:pPr>
              <w:pStyle w:val="NoSpacing"/>
              <w:ind w:hanging="136"/>
              <w:jc w:val="center"/>
              <w:rPr>
                <w:rFonts w:ascii="Aptos" w:hAnsi="Aptos" w:cs="Arial"/>
              </w:rPr>
            </w:pPr>
          </w:p>
          <w:p w14:paraId="6C9B7225" w14:textId="77777777" w:rsidR="00E172ED" w:rsidRPr="007119DD" w:rsidRDefault="00E172ED" w:rsidP="003E536D">
            <w:pPr>
              <w:pStyle w:val="NoSpacing"/>
              <w:jc w:val="center"/>
              <w:rPr>
                <w:rFonts w:ascii="Aptos" w:hAnsi="Aptos" w:cs="Arial"/>
                <w:b/>
                <w:bCs/>
              </w:rPr>
            </w:pPr>
          </w:p>
          <w:p w14:paraId="230F6B35" w14:textId="407BE8B6" w:rsidR="00C51069" w:rsidRPr="007119DD" w:rsidRDefault="00C51069" w:rsidP="61554886">
            <w:pPr>
              <w:pStyle w:val="NoSpacing"/>
              <w:jc w:val="center"/>
              <w:rPr>
                <w:rFonts w:ascii="Aptos" w:hAnsi="Aptos" w:cs="Arial"/>
                <w:b/>
                <w:bCs/>
                <w:lang w:val="ca-ES"/>
              </w:rPr>
            </w:pPr>
            <w:r w:rsidRPr="61554886">
              <w:rPr>
                <w:rFonts w:ascii="Aptos" w:hAnsi="Aptos" w:cs="Arial"/>
                <w:b/>
                <w:bCs/>
                <w:lang w:val="ca-ES"/>
              </w:rPr>
              <w:t>C.2. Consentimiento</w:t>
            </w:r>
          </w:p>
          <w:p w14:paraId="2190A7B3" w14:textId="77777777" w:rsidR="00C51069" w:rsidRPr="007119DD" w:rsidRDefault="00C51069" w:rsidP="00C51069">
            <w:pPr>
              <w:pStyle w:val="NoSpacing"/>
              <w:jc w:val="center"/>
              <w:rPr>
                <w:rFonts w:ascii="Aptos" w:hAnsi="Aptos" w:cs="Arial"/>
              </w:rPr>
            </w:pPr>
          </w:p>
        </w:tc>
        <w:tc>
          <w:tcPr>
            <w:tcW w:w="284" w:type="dxa"/>
            <w:tcBorders>
              <w:top w:val="nil"/>
              <w:bottom w:val="nil"/>
            </w:tcBorders>
          </w:tcPr>
          <w:p w14:paraId="457E3087" w14:textId="77777777" w:rsidR="00C51069" w:rsidRPr="007119DD" w:rsidRDefault="00C51069" w:rsidP="00C51069">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15189538" w14:textId="77777777" w:rsidR="00C51069" w:rsidRPr="007119DD" w:rsidRDefault="00C51069" w:rsidP="00C51069">
            <w:pPr>
              <w:suppressAutoHyphens w:val="0"/>
              <w:contextualSpacing/>
              <w:jc w:val="both"/>
              <w:rPr>
                <w:rFonts w:ascii="Aptos" w:eastAsia="Calibri" w:hAnsi="Aptos" w:cs="Arial"/>
                <w:sz w:val="22"/>
                <w:szCs w:val="22"/>
                <w:lang w:val="es-ES"/>
              </w:rPr>
            </w:pPr>
          </w:p>
          <w:p w14:paraId="0E7BD599" w14:textId="59386F5F" w:rsidR="00FD591E" w:rsidRPr="007119DD" w:rsidRDefault="00630BF2"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El Inversor</w:t>
            </w:r>
            <w:r w:rsidR="007B1F9D" w:rsidRPr="61554886">
              <w:rPr>
                <w:rFonts w:ascii="Aptos" w:hAnsi="Aptos" w:cs="Arial"/>
                <w:lang w:val="ca-ES"/>
              </w:rPr>
              <w:t>, como parte Prestamista, formaliza en este acto con la so</w:t>
            </w:r>
            <w:r w:rsidR="00C03A85" w:rsidRPr="61554886">
              <w:rPr>
                <w:rFonts w:ascii="Aptos" w:hAnsi="Aptos" w:cs="Arial"/>
                <w:lang w:val="ca-ES"/>
              </w:rPr>
              <w:t xml:space="preserve">ciedad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F963BC" w:rsidRPr="0088434D">
              <w:rPr>
                <w:rFonts w:ascii="Aptos" w:hAnsi="Aptos" w:cs="Arial"/>
                <w:highlight w:val="yellow"/>
              </w:rPr>
              <w:t>[*]</w:t>
            </w:r>
            <w:r w:rsidR="00BB3B34" w:rsidRPr="61554886">
              <w:rPr>
                <w:rFonts w:ascii="Aptos" w:hAnsi="Aptos" w:cs="Arial"/>
                <w:lang w:val="ca-ES"/>
              </w:rPr>
              <w:t>, S.L.</w:t>
            </w:r>
            <w:r w:rsidR="00B30079" w:rsidRPr="61554886">
              <w:rPr>
                <w:rFonts w:ascii="Aptos" w:hAnsi="Aptos" w:cs="Arial"/>
                <w:lang w:val="ca-ES"/>
              </w:rPr>
              <w:t xml:space="preserve"> </w:t>
            </w:r>
            <w:r w:rsidR="00C03A85" w:rsidRPr="61554886">
              <w:rPr>
                <w:rFonts w:ascii="Aptos" w:hAnsi="Aptos" w:cs="Arial"/>
                <w:lang w:val="ca-ES"/>
              </w:rPr>
              <w:t>-</w:t>
            </w:r>
            <w:r w:rsidR="007B1F9D" w:rsidRPr="61554886">
              <w:rPr>
                <w:rFonts w:ascii="Aptos" w:hAnsi="Aptos" w:cs="Arial"/>
                <w:lang w:val="ca-ES"/>
              </w:rPr>
              <w:t>el Vehículo de la Inversi</w:t>
            </w:r>
            <w:r w:rsidR="004D2475" w:rsidRPr="61554886">
              <w:rPr>
                <w:rFonts w:ascii="Aptos" w:hAnsi="Aptos" w:cs="Arial"/>
                <w:lang w:val="ca-ES"/>
              </w:rPr>
              <w:t>ón</w:t>
            </w:r>
            <w:r w:rsidR="00C03A85" w:rsidRPr="61554886">
              <w:rPr>
                <w:rFonts w:ascii="Aptos" w:hAnsi="Aptos" w:cs="Arial"/>
                <w:lang w:val="ca-ES"/>
              </w:rPr>
              <w:t>-</w:t>
            </w:r>
            <w:r w:rsidR="004D2475" w:rsidRPr="61554886">
              <w:rPr>
                <w:rFonts w:ascii="Aptos" w:hAnsi="Aptos" w:cs="Arial"/>
                <w:lang w:val="ca-ES"/>
              </w:rPr>
              <w:t xml:space="preserve">, como Parte Prestataria, un </w:t>
            </w:r>
            <w:r w:rsidR="004D2475" w:rsidRPr="61554886">
              <w:rPr>
                <w:rFonts w:ascii="Aptos" w:hAnsi="Aptos" w:cs="Arial"/>
                <w:b/>
                <w:bCs/>
                <w:lang w:val="ca-ES"/>
              </w:rPr>
              <w:t>Pr</w:t>
            </w:r>
            <w:r w:rsidR="00C03A85" w:rsidRPr="61554886">
              <w:rPr>
                <w:rFonts w:ascii="Aptos" w:hAnsi="Aptos" w:cs="Arial"/>
                <w:b/>
                <w:bCs/>
                <w:lang w:val="ca-ES"/>
              </w:rPr>
              <w:t>éstamo C</w:t>
            </w:r>
            <w:r w:rsidR="004D2475" w:rsidRPr="61554886">
              <w:rPr>
                <w:rFonts w:ascii="Aptos" w:hAnsi="Aptos" w:cs="Arial"/>
                <w:b/>
                <w:bCs/>
                <w:lang w:val="ca-ES"/>
              </w:rPr>
              <w:t>onvertible e</w:t>
            </w:r>
            <w:r w:rsidR="00C03A85" w:rsidRPr="61554886">
              <w:rPr>
                <w:rFonts w:ascii="Aptos" w:hAnsi="Aptos" w:cs="Arial"/>
                <w:b/>
                <w:bCs/>
                <w:lang w:val="ca-ES"/>
              </w:rPr>
              <w:t>n C</w:t>
            </w:r>
            <w:r w:rsidR="004D2475" w:rsidRPr="61554886">
              <w:rPr>
                <w:rFonts w:ascii="Aptos" w:hAnsi="Aptos" w:cs="Arial"/>
                <w:b/>
                <w:bCs/>
                <w:lang w:val="ca-ES"/>
              </w:rPr>
              <w:t>apital</w:t>
            </w:r>
            <w:r w:rsidR="004D2475" w:rsidRPr="61554886">
              <w:rPr>
                <w:rFonts w:ascii="Aptos" w:hAnsi="Aptos" w:cs="Arial"/>
                <w:lang w:val="ca-ES"/>
              </w:rPr>
              <w:t xml:space="preserve">, por importe de </w:t>
            </w:r>
            <w:r w:rsidR="00F963BC" w:rsidRPr="00F963BC">
              <w:rPr>
                <w:rFonts w:ascii="Aptos" w:hAnsi="Aptos" w:cs="Arial"/>
                <w:b/>
                <w:bCs/>
                <w:highlight w:val="yellow"/>
                <w:lang w:val="ca-ES"/>
              </w:rPr>
              <w:t>[*]</w:t>
            </w:r>
            <w:r w:rsidR="00E317A1" w:rsidRPr="61554886">
              <w:rPr>
                <w:rFonts w:ascii="Aptos" w:hAnsi="Aptos" w:cs="Arial"/>
                <w:b/>
                <w:bCs/>
                <w:lang w:val="ca-ES"/>
              </w:rPr>
              <w:t xml:space="preserve"> EUROS (</w:t>
            </w:r>
            <w:r w:rsidR="00F963BC" w:rsidRPr="00F963BC">
              <w:rPr>
                <w:rFonts w:ascii="Aptos" w:hAnsi="Aptos" w:cs="Arial"/>
                <w:b/>
                <w:bCs/>
                <w:highlight w:val="yellow"/>
                <w:lang w:val="ca-ES"/>
              </w:rPr>
              <w:t>[*]</w:t>
            </w:r>
            <w:r w:rsidR="00E317A1" w:rsidRPr="61554886">
              <w:rPr>
                <w:rFonts w:ascii="Aptos" w:hAnsi="Aptos" w:cs="Arial"/>
                <w:b/>
                <w:bCs/>
                <w:lang w:val="ca-ES"/>
              </w:rPr>
              <w:t xml:space="preserve"> €)</w:t>
            </w:r>
            <w:r w:rsidR="00445977" w:rsidRPr="61554886">
              <w:rPr>
                <w:rFonts w:ascii="Aptos" w:hAnsi="Aptos" w:cs="Arial"/>
                <w:b/>
                <w:bCs/>
                <w:lang w:val="ca-ES"/>
              </w:rPr>
              <w:t xml:space="preserve"> </w:t>
            </w:r>
            <w:r w:rsidR="00C03A85" w:rsidRPr="61554886">
              <w:rPr>
                <w:rFonts w:ascii="Aptos" w:hAnsi="Aptos" w:cs="Arial"/>
                <w:lang w:val="ca-ES"/>
              </w:rPr>
              <w:t>(el “</w:t>
            </w:r>
            <w:r w:rsidR="00C03A85" w:rsidRPr="61554886">
              <w:rPr>
                <w:rFonts w:ascii="Aptos" w:hAnsi="Aptos" w:cs="Arial"/>
                <w:b/>
                <w:bCs/>
                <w:lang w:val="ca-ES"/>
              </w:rPr>
              <w:t>Principal</w:t>
            </w:r>
            <w:r w:rsidR="00C03A85" w:rsidRPr="61554886">
              <w:rPr>
                <w:rFonts w:ascii="Aptos" w:hAnsi="Aptos" w:cs="Arial"/>
                <w:lang w:val="ca-ES"/>
              </w:rPr>
              <w:t>”).</w:t>
            </w:r>
          </w:p>
          <w:p w14:paraId="1909FF98" w14:textId="77777777" w:rsidR="004D2475" w:rsidRPr="007119DD" w:rsidRDefault="004D2475" w:rsidP="003E536D">
            <w:pPr>
              <w:pStyle w:val="NoSpacing"/>
              <w:ind w:right="140"/>
              <w:jc w:val="both"/>
              <w:rPr>
                <w:rFonts w:ascii="Aptos" w:hAnsi="Aptos" w:cs="Arial"/>
              </w:rPr>
            </w:pPr>
          </w:p>
        </w:tc>
      </w:tr>
    </w:tbl>
    <w:p w14:paraId="09D7FE16" w14:textId="77777777" w:rsidR="00C51069" w:rsidRPr="007119DD" w:rsidRDefault="00C51069" w:rsidP="00C51069">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C51069" w:rsidRPr="007119DD" w14:paraId="5E8D52D7" w14:textId="77777777" w:rsidTr="61554886">
        <w:tc>
          <w:tcPr>
            <w:tcW w:w="2268" w:type="dxa"/>
            <w:tcBorders>
              <w:top w:val="single" w:sz="4" w:space="0" w:color="808080" w:themeColor="background1" w:themeShade="80"/>
            </w:tcBorders>
            <w:shd w:val="clear" w:color="auto" w:fill="F2F2F2" w:themeFill="background1" w:themeFillShade="F2"/>
          </w:tcPr>
          <w:p w14:paraId="3E3B3AC1" w14:textId="77777777" w:rsidR="00C51069" w:rsidRPr="007119DD" w:rsidRDefault="00C51069" w:rsidP="00C51069">
            <w:pPr>
              <w:pStyle w:val="NoSpacing"/>
              <w:ind w:hanging="136"/>
              <w:jc w:val="center"/>
              <w:rPr>
                <w:rFonts w:ascii="Aptos" w:hAnsi="Aptos" w:cs="Arial"/>
              </w:rPr>
            </w:pPr>
          </w:p>
          <w:p w14:paraId="0149D0C3" w14:textId="77777777" w:rsidR="00C51069" w:rsidRPr="007119DD" w:rsidRDefault="00C51069" w:rsidP="00C51069">
            <w:pPr>
              <w:pStyle w:val="NoSpacing"/>
              <w:rPr>
                <w:rFonts w:ascii="Aptos" w:hAnsi="Aptos" w:cs="Arial"/>
              </w:rPr>
            </w:pPr>
          </w:p>
          <w:p w14:paraId="07DA89BB" w14:textId="77777777" w:rsidR="00C51069" w:rsidRPr="007119DD" w:rsidRDefault="00C51069" w:rsidP="00C51069">
            <w:pPr>
              <w:pStyle w:val="NoSpacing"/>
              <w:rPr>
                <w:rFonts w:ascii="Aptos" w:hAnsi="Aptos" w:cs="Arial"/>
                <w:b/>
              </w:rPr>
            </w:pPr>
          </w:p>
          <w:p w14:paraId="65E289F3" w14:textId="7FC0B742" w:rsidR="00C51069" w:rsidRPr="007119DD" w:rsidRDefault="00C51069" w:rsidP="61554886">
            <w:pPr>
              <w:pStyle w:val="NoSpacing"/>
              <w:jc w:val="center"/>
              <w:rPr>
                <w:rFonts w:ascii="Aptos" w:hAnsi="Aptos" w:cs="Arial"/>
                <w:b/>
                <w:bCs/>
                <w:lang w:val="ca-ES"/>
              </w:rPr>
            </w:pPr>
            <w:r w:rsidRPr="61554886">
              <w:rPr>
                <w:rFonts w:ascii="Aptos" w:hAnsi="Aptos" w:cs="Arial"/>
                <w:b/>
                <w:bCs/>
                <w:lang w:val="ca-ES"/>
              </w:rPr>
              <w:t>C.3.</w:t>
            </w:r>
            <w:r w:rsidR="00C03A85" w:rsidRPr="61554886">
              <w:rPr>
                <w:rFonts w:ascii="Aptos" w:hAnsi="Aptos" w:cs="Arial"/>
                <w:b/>
                <w:bCs/>
                <w:lang w:val="ca-ES"/>
              </w:rPr>
              <w:t xml:space="preserve"> Desembolso</w:t>
            </w:r>
            <w:r w:rsidR="002C516E" w:rsidRPr="61554886">
              <w:rPr>
                <w:rFonts w:ascii="Aptos" w:hAnsi="Aptos" w:cs="Arial"/>
                <w:b/>
                <w:bCs/>
                <w:lang w:val="ca-ES"/>
              </w:rPr>
              <w:t xml:space="preserve"> del </w:t>
            </w:r>
            <w:r w:rsidR="00D849F2" w:rsidRPr="61554886">
              <w:rPr>
                <w:rFonts w:ascii="Aptos" w:hAnsi="Aptos" w:cs="Arial"/>
                <w:b/>
                <w:bCs/>
                <w:lang w:val="ca-ES"/>
              </w:rPr>
              <w:t>3</w:t>
            </w:r>
            <w:r w:rsidR="001F3332" w:rsidRPr="61554886">
              <w:rPr>
                <w:rFonts w:ascii="Aptos" w:hAnsi="Aptos" w:cs="Arial"/>
                <w:b/>
                <w:bCs/>
                <w:lang w:val="ca-ES"/>
              </w:rPr>
              <w:t>0</w:t>
            </w:r>
            <w:r w:rsidR="002C516E" w:rsidRPr="61554886">
              <w:rPr>
                <w:rFonts w:ascii="Aptos" w:hAnsi="Aptos" w:cs="Arial"/>
                <w:b/>
                <w:bCs/>
                <w:lang w:val="ca-ES"/>
              </w:rPr>
              <w:t>% de la Inversión</w:t>
            </w:r>
          </w:p>
          <w:p w14:paraId="3ED30B67" w14:textId="77777777" w:rsidR="00C51069" w:rsidRPr="007119DD" w:rsidRDefault="00C51069" w:rsidP="00C51069">
            <w:pPr>
              <w:pStyle w:val="NoSpacing"/>
              <w:jc w:val="center"/>
              <w:rPr>
                <w:rFonts w:ascii="Aptos" w:hAnsi="Aptos" w:cs="Arial"/>
              </w:rPr>
            </w:pPr>
          </w:p>
        </w:tc>
        <w:tc>
          <w:tcPr>
            <w:tcW w:w="284" w:type="dxa"/>
            <w:tcBorders>
              <w:top w:val="nil"/>
              <w:bottom w:val="nil"/>
            </w:tcBorders>
          </w:tcPr>
          <w:p w14:paraId="41694197" w14:textId="77777777" w:rsidR="00C51069" w:rsidRPr="007119DD" w:rsidRDefault="00C51069" w:rsidP="00C51069">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7E060928" w14:textId="77777777" w:rsidR="00C51069" w:rsidRPr="007119DD" w:rsidRDefault="00C51069" w:rsidP="00C51069">
            <w:pPr>
              <w:suppressAutoHyphens w:val="0"/>
              <w:contextualSpacing/>
              <w:jc w:val="both"/>
              <w:rPr>
                <w:rFonts w:ascii="Aptos" w:eastAsia="Calibri" w:hAnsi="Aptos" w:cs="Arial"/>
                <w:sz w:val="22"/>
                <w:szCs w:val="22"/>
                <w:lang w:val="es-ES"/>
              </w:rPr>
            </w:pPr>
          </w:p>
          <w:p w14:paraId="489A326D" w14:textId="17DC52E0" w:rsidR="00C51069" w:rsidRPr="007119DD" w:rsidRDefault="00ED5139" w:rsidP="005301C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left="459" w:hanging="284"/>
              <w:jc w:val="both"/>
              <w:rPr>
                <w:rFonts w:ascii="Aptos" w:hAnsi="Aptos" w:cs="Arial"/>
                <w:spacing w:val="-3"/>
                <w:lang w:val="es-ES"/>
              </w:rPr>
            </w:pPr>
            <w:r w:rsidRPr="00ED5139">
              <w:rPr>
                <w:rFonts w:ascii="Aptos" w:hAnsi="Aptos" w:cs="Arial"/>
                <w:lang w:val="es-ES"/>
              </w:rPr>
              <w:t>El Prestamista (el Inversor)</w:t>
            </w:r>
            <w:r>
              <w:rPr>
                <w:rFonts w:ascii="Aptos" w:hAnsi="Aptos" w:cs="Arial"/>
                <w:lang w:val="es-ES"/>
              </w:rPr>
              <w:t xml:space="preserve"> </w:t>
            </w:r>
            <w:r w:rsidR="00C03A85" w:rsidRPr="007119DD">
              <w:rPr>
                <w:rFonts w:ascii="Aptos" w:hAnsi="Aptos" w:cs="Arial"/>
                <w:lang w:val="es-ES" w:eastAsia="es-ES"/>
              </w:rPr>
              <w:t>desembolsa en este acto la suma de</w:t>
            </w:r>
            <w:r w:rsidR="00C03A85" w:rsidRPr="007119DD">
              <w:rPr>
                <w:rFonts w:ascii="Aptos" w:hAnsi="Aptos" w:cs="Arial"/>
                <w:lang w:val="es-ES"/>
              </w:rPr>
              <w:t xml:space="preserve"> </w:t>
            </w:r>
            <w:r w:rsidR="00F963BC" w:rsidRPr="00F963BC">
              <w:rPr>
                <w:rFonts w:ascii="Aptos" w:hAnsi="Aptos" w:cs="Arial"/>
                <w:b/>
                <w:bCs/>
                <w:highlight w:val="yellow"/>
                <w:lang w:val="es-ES"/>
              </w:rPr>
              <w:t>[*]</w:t>
            </w:r>
            <w:r w:rsidR="00E317A1" w:rsidRPr="00AD43FB">
              <w:rPr>
                <w:rFonts w:ascii="Aptos" w:hAnsi="Aptos" w:cs="Arial"/>
                <w:b/>
                <w:bCs/>
              </w:rPr>
              <w:t xml:space="preserve"> EUROS (</w:t>
            </w:r>
            <w:r w:rsidR="00F963BC" w:rsidRPr="00F963BC">
              <w:rPr>
                <w:rFonts w:ascii="Aptos" w:hAnsi="Aptos" w:cs="Arial"/>
                <w:b/>
                <w:bCs/>
                <w:highlight w:val="yellow"/>
              </w:rPr>
              <w:t>[*]</w:t>
            </w:r>
            <w:r w:rsidR="00E317A1" w:rsidRPr="00AD43FB">
              <w:rPr>
                <w:rFonts w:ascii="Aptos" w:hAnsi="Aptos" w:cs="Arial"/>
                <w:b/>
                <w:bCs/>
              </w:rPr>
              <w:t xml:space="preserve"> €)</w:t>
            </w:r>
            <w:r w:rsidR="00C03A85" w:rsidRPr="007119DD">
              <w:rPr>
                <w:rFonts w:ascii="Aptos" w:hAnsi="Aptos" w:cs="Arial"/>
                <w:lang w:val="es-ES"/>
              </w:rPr>
              <w:t>,</w:t>
            </w:r>
            <w:r w:rsidR="00A04A80" w:rsidRPr="007119DD">
              <w:rPr>
                <w:rFonts w:ascii="Aptos" w:hAnsi="Aptos" w:cs="Arial"/>
                <w:lang w:val="es-ES"/>
              </w:rPr>
              <w:t xml:space="preserve"> </w:t>
            </w:r>
            <w:r w:rsidR="00C03A85" w:rsidRPr="007119DD">
              <w:rPr>
                <w:rFonts w:ascii="Aptos" w:hAnsi="Aptos" w:cs="Arial"/>
                <w:lang w:val="es-ES"/>
              </w:rPr>
              <w:t>mediante transferencia bancaria</w:t>
            </w:r>
            <w:r w:rsidR="005301CC" w:rsidRPr="007119DD">
              <w:rPr>
                <w:rFonts w:ascii="Aptos" w:hAnsi="Aptos" w:cs="Arial"/>
                <w:iCs/>
                <w:lang w:val="es-ES"/>
              </w:rPr>
              <w:t>,</w:t>
            </w:r>
            <w:r w:rsidR="00C03A85" w:rsidRPr="007119DD">
              <w:rPr>
                <w:rFonts w:ascii="Aptos" w:hAnsi="Aptos" w:cs="Arial"/>
                <w:iCs/>
                <w:lang w:val="es-ES"/>
              </w:rPr>
              <w:t xml:space="preserve"> </w:t>
            </w:r>
            <w:r w:rsidR="00C03A85" w:rsidRPr="007119DD">
              <w:rPr>
                <w:rFonts w:ascii="Aptos" w:hAnsi="Aptos" w:cs="Arial"/>
                <w:lang w:val="es-ES"/>
              </w:rPr>
              <w:t xml:space="preserve">cuyo justificante se adjunta como </w:t>
            </w:r>
            <w:r w:rsidR="00C03A85" w:rsidRPr="007119DD">
              <w:rPr>
                <w:rFonts w:ascii="Aptos" w:hAnsi="Aptos" w:cs="Arial"/>
                <w:b/>
                <w:lang w:val="es-ES"/>
              </w:rPr>
              <w:t>Anexo I</w:t>
            </w:r>
            <w:r w:rsidR="00A85037" w:rsidRPr="007119DD">
              <w:rPr>
                <w:rFonts w:ascii="Aptos" w:hAnsi="Aptos" w:cs="Arial"/>
                <w:b/>
                <w:lang w:val="es-ES"/>
              </w:rPr>
              <w:t>I</w:t>
            </w:r>
            <w:r w:rsidR="00C03A85" w:rsidRPr="007119DD">
              <w:rPr>
                <w:rFonts w:ascii="Aptos" w:hAnsi="Aptos" w:cs="Arial"/>
                <w:lang w:val="es-ES"/>
              </w:rPr>
              <w:t xml:space="preserve">, </w:t>
            </w:r>
            <w:r w:rsidR="00C03A85" w:rsidRPr="007119DD">
              <w:rPr>
                <w:rFonts w:ascii="Aptos" w:hAnsi="Aptos" w:cs="Arial"/>
                <w:lang w:val="es-ES" w:eastAsia="es-ES"/>
              </w:rPr>
              <w:t>que es recibido en conformidad por la Prestataria -Vehículo de la Inversión-</w:t>
            </w:r>
            <w:r w:rsidR="00C03A85" w:rsidRPr="007119DD">
              <w:rPr>
                <w:rFonts w:ascii="Aptos" w:hAnsi="Aptos" w:cs="Arial"/>
                <w:lang w:val="es-ES"/>
              </w:rPr>
              <w:t xml:space="preserve">, </w:t>
            </w:r>
            <w:r w:rsidR="00C03A85" w:rsidRPr="007119DD">
              <w:rPr>
                <w:rFonts w:ascii="Aptos" w:hAnsi="Aptos" w:cs="Arial"/>
                <w:spacing w:val="-3"/>
                <w:lang w:val="es-ES"/>
              </w:rPr>
              <w:t>sirviendo este documento como la más firme, formal y eficaz carta de pago.</w:t>
            </w:r>
          </w:p>
        </w:tc>
      </w:tr>
    </w:tbl>
    <w:p w14:paraId="6EAFFABD" w14:textId="77777777" w:rsidR="00C51069" w:rsidRPr="007119DD" w:rsidRDefault="00C51069" w:rsidP="00C51069">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C51069" w:rsidRPr="007119DD" w14:paraId="1C8C6942" w14:textId="77777777" w:rsidTr="61554886">
        <w:tc>
          <w:tcPr>
            <w:tcW w:w="2268" w:type="dxa"/>
            <w:tcBorders>
              <w:top w:val="single" w:sz="4" w:space="0" w:color="808080" w:themeColor="background1" w:themeShade="80"/>
            </w:tcBorders>
            <w:shd w:val="clear" w:color="auto" w:fill="F2F2F2" w:themeFill="background1" w:themeFillShade="F2"/>
          </w:tcPr>
          <w:p w14:paraId="70330F6E" w14:textId="77777777" w:rsidR="00C51069" w:rsidRPr="007119DD" w:rsidRDefault="00C51069" w:rsidP="00C51069">
            <w:pPr>
              <w:pStyle w:val="NoSpacing"/>
              <w:rPr>
                <w:rFonts w:ascii="Aptos" w:hAnsi="Aptos" w:cs="Arial"/>
                <w:b/>
              </w:rPr>
            </w:pPr>
          </w:p>
          <w:p w14:paraId="71E3E904" w14:textId="77777777" w:rsidR="00C03A85" w:rsidRPr="007119DD" w:rsidRDefault="00C03A85" w:rsidP="00C51069">
            <w:pPr>
              <w:pStyle w:val="NoSpacing"/>
              <w:rPr>
                <w:rFonts w:ascii="Aptos" w:hAnsi="Aptos" w:cs="Arial"/>
                <w:b/>
              </w:rPr>
            </w:pPr>
          </w:p>
          <w:p w14:paraId="4F6F3A9C" w14:textId="77777777" w:rsidR="00C03A85" w:rsidRPr="007119DD" w:rsidRDefault="00C03A85" w:rsidP="00C51069">
            <w:pPr>
              <w:pStyle w:val="NoSpacing"/>
              <w:rPr>
                <w:rFonts w:ascii="Aptos" w:hAnsi="Aptos" w:cs="Arial"/>
                <w:b/>
              </w:rPr>
            </w:pPr>
          </w:p>
          <w:p w14:paraId="79284BC2" w14:textId="77777777" w:rsidR="00C03A85" w:rsidRPr="007119DD" w:rsidRDefault="00C03A85" w:rsidP="00C51069">
            <w:pPr>
              <w:pStyle w:val="NoSpacing"/>
              <w:rPr>
                <w:rFonts w:ascii="Aptos" w:hAnsi="Aptos" w:cs="Arial"/>
                <w:b/>
              </w:rPr>
            </w:pPr>
          </w:p>
          <w:p w14:paraId="19EF508F" w14:textId="77777777" w:rsidR="00C03A85" w:rsidRPr="007119DD" w:rsidRDefault="00C03A85" w:rsidP="00C51069">
            <w:pPr>
              <w:pStyle w:val="NoSpacing"/>
              <w:rPr>
                <w:rFonts w:ascii="Aptos" w:hAnsi="Aptos" w:cs="Arial"/>
                <w:b/>
              </w:rPr>
            </w:pPr>
          </w:p>
          <w:p w14:paraId="0CF233D3" w14:textId="77777777" w:rsidR="00C03A85" w:rsidRPr="007119DD" w:rsidRDefault="00C03A85" w:rsidP="00C51069">
            <w:pPr>
              <w:pStyle w:val="NoSpacing"/>
              <w:rPr>
                <w:rFonts w:ascii="Aptos" w:hAnsi="Aptos" w:cs="Arial"/>
                <w:b/>
              </w:rPr>
            </w:pPr>
          </w:p>
          <w:p w14:paraId="42BAF022" w14:textId="77777777" w:rsidR="00C51069" w:rsidRPr="007119DD" w:rsidRDefault="00C51069" w:rsidP="61554886">
            <w:pPr>
              <w:pStyle w:val="NoSpacing"/>
              <w:jc w:val="center"/>
              <w:rPr>
                <w:rFonts w:ascii="Aptos" w:hAnsi="Aptos" w:cs="Arial"/>
                <w:b/>
                <w:bCs/>
                <w:lang w:val="ca-ES"/>
              </w:rPr>
            </w:pPr>
            <w:r w:rsidRPr="61554886">
              <w:rPr>
                <w:rFonts w:ascii="Aptos" w:hAnsi="Aptos" w:cs="Arial"/>
                <w:b/>
                <w:bCs/>
                <w:lang w:val="ca-ES"/>
              </w:rPr>
              <w:t>C.4. Retribución</w:t>
            </w:r>
          </w:p>
          <w:p w14:paraId="189B10F6" w14:textId="77777777" w:rsidR="00C51069" w:rsidRPr="007119DD" w:rsidRDefault="00C51069" w:rsidP="00C51069">
            <w:pPr>
              <w:pStyle w:val="NoSpacing"/>
              <w:jc w:val="center"/>
              <w:rPr>
                <w:rFonts w:ascii="Aptos" w:hAnsi="Aptos" w:cs="Arial"/>
              </w:rPr>
            </w:pPr>
          </w:p>
        </w:tc>
        <w:tc>
          <w:tcPr>
            <w:tcW w:w="284" w:type="dxa"/>
            <w:tcBorders>
              <w:top w:val="nil"/>
              <w:bottom w:val="nil"/>
            </w:tcBorders>
          </w:tcPr>
          <w:p w14:paraId="0FE66139" w14:textId="77777777" w:rsidR="00C51069" w:rsidRPr="007119DD" w:rsidRDefault="00C51069" w:rsidP="00C51069">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142C6F7F" w14:textId="77777777" w:rsidR="00C51069" w:rsidRPr="007119DD" w:rsidRDefault="00C51069" w:rsidP="00C51069">
            <w:pPr>
              <w:suppressAutoHyphens w:val="0"/>
              <w:contextualSpacing/>
              <w:jc w:val="both"/>
              <w:rPr>
                <w:rFonts w:ascii="Aptos" w:eastAsia="Calibri" w:hAnsi="Aptos" w:cs="Arial"/>
                <w:sz w:val="22"/>
                <w:szCs w:val="22"/>
                <w:lang w:val="es-ES"/>
              </w:rPr>
            </w:pPr>
          </w:p>
          <w:p w14:paraId="07BE1FED" w14:textId="1ED38305" w:rsidR="00C03A85" w:rsidRPr="007119DD" w:rsidRDefault="00C03A85" w:rsidP="61554886">
            <w:pPr>
              <w:pStyle w:val="NoSpacing"/>
              <w:numPr>
                <w:ilvl w:val="0"/>
                <w:numId w:val="16"/>
              </w:numPr>
              <w:ind w:left="459" w:right="140" w:hanging="283"/>
              <w:jc w:val="both"/>
              <w:rPr>
                <w:rFonts w:ascii="Aptos" w:hAnsi="Aptos"/>
                <w:lang w:val="ca-ES"/>
              </w:rPr>
            </w:pPr>
            <w:r w:rsidRPr="61554886">
              <w:rPr>
                <w:rFonts w:ascii="Aptos" w:hAnsi="Aptos" w:cs="Arial"/>
                <w:lang w:val="ca-ES"/>
              </w:rPr>
              <w:t xml:space="preserve">El capital </w:t>
            </w:r>
            <w:r w:rsidR="002D6710" w:rsidRPr="61554886">
              <w:rPr>
                <w:rFonts w:ascii="Aptos" w:hAnsi="Aptos" w:cs="Arial"/>
                <w:lang w:val="ca-ES"/>
              </w:rPr>
              <w:t>P</w:t>
            </w:r>
            <w:r w:rsidRPr="61554886">
              <w:rPr>
                <w:rFonts w:ascii="Aptos" w:hAnsi="Aptos" w:cs="Arial"/>
                <w:lang w:val="ca-ES"/>
              </w:rPr>
              <w:t xml:space="preserve">rincipal prestado devengará un tipo de interés fijo equivalente a un interés simple de un tipo del </w:t>
            </w:r>
            <w:r w:rsidR="005301CC" w:rsidRPr="61554886">
              <w:rPr>
                <w:rFonts w:ascii="Aptos" w:hAnsi="Aptos" w:cs="Arial"/>
                <w:b/>
                <w:bCs/>
                <w:lang w:val="ca-ES"/>
              </w:rPr>
              <w:t>1</w:t>
            </w:r>
            <w:r w:rsidRPr="61554886">
              <w:rPr>
                <w:rFonts w:ascii="Aptos" w:hAnsi="Aptos" w:cs="Arial"/>
                <w:b/>
                <w:bCs/>
                <w:lang w:val="ca-ES"/>
              </w:rPr>
              <w:t xml:space="preserve"> % anual</w:t>
            </w:r>
            <w:r w:rsidRPr="61554886">
              <w:rPr>
                <w:rFonts w:ascii="Aptos" w:hAnsi="Aptos" w:cs="Arial"/>
                <w:lang w:val="ca-ES"/>
              </w:rPr>
              <w:t>.</w:t>
            </w:r>
          </w:p>
          <w:p w14:paraId="23DB70D6" w14:textId="77777777" w:rsidR="00C03A85" w:rsidRPr="007119DD" w:rsidRDefault="00C03A85" w:rsidP="00C03A85">
            <w:pPr>
              <w:pStyle w:val="NoSpacing"/>
              <w:ind w:left="459" w:right="140"/>
              <w:jc w:val="both"/>
              <w:rPr>
                <w:rFonts w:ascii="Aptos" w:hAnsi="Aptos"/>
              </w:rPr>
            </w:pPr>
          </w:p>
          <w:p w14:paraId="34847BE3" w14:textId="18646D9E" w:rsidR="00C03A85" w:rsidRPr="007119DD" w:rsidRDefault="00C03A85" w:rsidP="61554886">
            <w:pPr>
              <w:pStyle w:val="NoSpacing"/>
              <w:numPr>
                <w:ilvl w:val="0"/>
                <w:numId w:val="16"/>
              </w:numPr>
              <w:ind w:left="459" w:right="140" w:hanging="283"/>
              <w:jc w:val="both"/>
              <w:rPr>
                <w:rFonts w:ascii="Aptos" w:hAnsi="Aptos"/>
                <w:lang w:val="ca-ES"/>
              </w:rPr>
            </w:pPr>
            <w:r w:rsidRPr="61554886">
              <w:rPr>
                <w:rFonts w:ascii="Aptos" w:hAnsi="Aptos" w:cs="Arial"/>
                <w:lang w:val="ca-ES"/>
              </w:rPr>
              <w:t xml:space="preserve">Los intereses se entenderán devengados día a día, desde </w:t>
            </w:r>
            <w:r w:rsidR="005301CC" w:rsidRPr="61554886">
              <w:rPr>
                <w:rFonts w:ascii="Aptos" w:hAnsi="Aptos" w:cs="Arial"/>
                <w:lang w:val="ca-ES"/>
              </w:rPr>
              <w:t xml:space="preserve">que hayan transcurrido </w:t>
            </w:r>
            <w:r w:rsidR="00327C2A" w:rsidRPr="00AD43FB">
              <w:rPr>
                <w:rFonts w:ascii="Aptos" w:hAnsi="Aptos" w:cs="Arial"/>
                <w:b/>
                <w:bCs/>
                <w:lang w:val="ca-ES"/>
              </w:rPr>
              <w:t>cinco</w:t>
            </w:r>
            <w:r w:rsidR="005301CC" w:rsidRPr="00AD43FB">
              <w:rPr>
                <w:rFonts w:ascii="Aptos" w:hAnsi="Aptos" w:cs="Arial"/>
                <w:b/>
                <w:bCs/>
                <w:lang w:val="ca-ES"/>
              </w:rPr>
              <w:t xml:space="preserve"> (</w:t>
            </w:r>
            <w:r w:rsidR="00806AC6" w:rsidRPr="00AD43FB">
              <w:rPr>
                <w:rFonts w:ascii="Aptos" w:hAnsi="Aptos" w:cs="Arial"/>
                <w:b/>
                <w:bCs/>
                <w:lang w:val="ca-ES"/>
              </w:rPr>
              <w:t>5</w:t>
            </w:r>
            <w:r w:rsidR="005301CC" w:rsidRPr="00AD43FB">
              <w:rPr>
                <w:rFonts w:ascii="Aptos" w:hAnsi="Aptos" w:cs="Arial"/>
                <w:b/>
                <w:bCs/>
                <w:lang w:val="ca-ES"/>
              </w:rPr>
              <w:t>) meses</w:t>
            </w:r>
            <w:r w:rsidRPr="61554886">
              <w:rPr>
                <w:rFonts w:ascii="Aptos" w:hAnsi="Aptos" w:cs="Arial"/>
                <w:lang w:val="ca-ES"/>
              </w:rPr>
              <w:t xml:space="preserve"> de</w:t>
            </w:r>
            <w:r w:rsidR="005301CC" w:rsidRPr="61554886">
              <w:rPr>
                <w:rFonts w:ascii="Aptos" w:hAnsi="Aptos" w:cs="Arial"/>
                <w:lang w:val="ca-ES"/>
              </w:rPr>
              <w:t>l</w:t>
            </w:r>
            <w:r w:rsidRPr="61554886">
              <w:rPr>
                <w:rFonts w:ascii="Aptos" w:hAnsi="Aptos" w:cs="Arial"/>
                <w:lang w:val="ca-ES"/>
              </w:rPr>
              <w:t xml:space="preserve"> desembolso</w:t>
            </w:r>
            <w:r w:rsidR="005301CC" w:rsidRPr="61554886">
              <w:rPr>
                <w:rFonts w:ascii="Aptos" w:hAnsi="Aptos" w:cs="Arial"/>
                <w:lang w:val="ca-ES"/>
              </w:rPr>
              <w:t xml:space="preserve"> (“</w:t>
            </w:r>
            <w:r w:rsidR="005301CC" w:rsidRPr="61554886">
              <w:rPr>
                <w:rFonts w:ascii="Aptos" w:hAnsi="Aptos" w:cs="Arial"/>
                <w:b/>
                <w:bCs/>
                <w:lang w:val="ca-ES"/>
              </w:rPr>
              <w:t>Periodo de Carencia</w:t>
            </w:r>
            <w:r w:rsidR="005301CC" w:rsidRPr="61554886">
              <w:rPr>
                <w:rFonts w:ascii="Aptos" w:hAnsi="Aptos" w:cs="Arial"/>
                <w:lang w:val="ca-ES"/>
              </w:rPr>
              <w:t>”)</w:t>
            </w:r>
            <w:r w:rsidRPr="61554886">
              <w:rPr>
                <w:rFonts w:ascii="Aptos" w:hAnsi="Aptos" w:cs="Arial"/>
                <w:lang w:val="ca-ES"/>
              </w:rPr>
              <w:t>, y sobre el total importe del préstamo pendiente de amortización cada día durante dicho período.</w:t>
            </w:r>
          </w:p>
          <w:p w14:paraId="59918B81" w14:textId="77777777" w:rsidR="00C03A85" w:rsidRPr="007119DD" w:rsidRDefault="00C03A85" w:rsidP="00C03A85">
            <w:pPr>
              <w:pStyle w:val="NoSpacing"/>
              <w:ind w:right="140"/>
              <w:jc w:val="both"/>
              <w:rPr>
                <w:rFonts w:ascii="Aptos" w:hAnsi="Aptos"/>
              </w:rPr>
            </w:pPr>
          </w:p>
          <w:p w14:paraId="3FA1BE1D" w14:textId="77777777" w:rsidR="00C03A85" w:rsidRPr="007119DD" w:rsidRDefault="00C03A85" w:rsidP="61554886">
            <w:pPr>
              <w:pStyle w:val="NoSpacing"/>
              <w:numPr>
                <w:ilvl w:val="0"/>
                <w:numId w:val="16"/>
              </w:numPr>
              <w:ind w:left="459" w:right="140" w:hanging="283"/>
              <w:jc w:val="both"/>
              <w:rPr>
                <w:rFonts w:ascii="Aptos" w:hAnsi="Aptos"/>
                <w:lang w:val="ca-ES"/>
              </w:rPr>
            </w:pPr>
            <w:r w:rsidRPr="61554886">
              <w:rPr>
                <w:rFonts w:ascii="Aptos" w:hAnsi="Aptos" w:cs="Arial"/>
                <w:lang w:val="ca-ES"/>
              </w:rPr>
              <w:t>La liquidación de los intereses devengados se hará efectiva al vencimiento</w:t>
            </w:r>
            <w:r w:rsidR="00275E7C" w:rsidRPr="61554886">
              <w:rPr>
                <w:rFonts w:ascii="Aptos" w:hAnsi="Aptos" w:cs="Arial"/>
                <w:lang w:val="ca-ES"/>
              </w:rPr>
              <w:t>, en el momento en que se ejecute la conversión del préstamo en capital.</w:t>
            </w:r>
          </w:p>
          <w:p w14:paraId="3B0727BE" w14:textId="77777777" w:rsidR="00C51069" w:rsidRPr="007119DD" w:rsidRDefault="00C51069" w:rsidP="00C51069">
            <w:pPr>
              <w:pStyle w:val="NoSpacing"/>
              <w:ind w:left="459" w:right="140"/>
              <w:jc w:val="both"/>
              <w:rPr>
                <w:rFonts w:ascii="Aptos" w:hAnsi="Aptos"/>
              </w:rPr>
            </w:pPr>
          </w:p>
        </w:tc>
      </w:tr>
    </w:tbl>
    <w:p w14:paraId="6455785A" w14:textId="77777777" w:rsidR="00AF4009" w:rsidRDefault="00AF4009" w:rsidP="00C51069">
      <w:pPr>
        <w:pStyle w:val="Header"/>
        <w:tabs>
          <w:tab w:val="clear" w:pos="4252"/>
          <w:tab w:val="clear" w:pos="8504"/>
        </w:tabs>
        <w:rPr>
          <w:rFonts w:ascii="Aptos" w:hAnsi="Aptos" w:cs="Arial"/>
          <w:b/>
          <w:i/>
          <w:sz w:val="22"/>
          <w:szCs w:val="22"/>
          <w:lang w:val="es-ES"/>
        </w:rPr>
      </w:pPr>
    </w:p>
    <w:p w14:paraId="53A46603" w14:textId="77777777" w:rsidR="00327C2A" w:rsidRDefault="00327C2A" w:rsidP="00C51069">
      <w:pPr>
        <w:pStyle w:val="Header"/>
        <w:tabs>
          <w:tab w:val="clear" w:pos="4252"/>
          <w:tab w:val="clear" w:pos="8504"/>
        </w:tabs>
        <w:rPr>
          <w:rFonts w:ascii="Aptos" w:hAnsi="Aptos" w:cs="Arial"/>
          <w:b/>
          <w:i/>
          <w:sz w:val="22"/>
          <w:szCs w:val="22"/>
          <w:lang w:val="es-ES"/>
        </w:rPr>
      </w:pPr>
    </w:p>
    <w:p w14:paraId="11D3DE6A" w14:textId="77777777" w:rsidR="00327C2A" w:rsidRDefault="00327C2A" w:rsidP="00C51069">
      <w:pPr>
        <w:pStyle w:val="Header"/>
        <w:tabs>
          <w:tab w:val="clear" w:pos="4252"/>
          <w:tab w:val="clear" w:pos="8504"/>
        </w:tabs>
        <w:rPr>
          <w:rFonts w:ascii="Aptos" w:hAnsi="Aptos" w:cs="Arial"/>
          <w:b/>
          <w:i/>
          <w:sz w:val="22"/>
          <w:szCs w:val="22"/>
          <w:lang w:val="es-ES"/>
        </w:rPr>
      </w:pPr>
    </w:p>
    <w:p w14:paraId="40F48D12" w14:textId="77777777" w:rsidR="00327C2A" w:rsidRDefault="00327C2A" w:rsidP="00C51069">
      <w:pPr>
        <w:pStyle w:val="Header"/>
        <w:tabs>
          <w:tab w:val="clear" w:pos="4252"/>
          <w:tab w:val="clear" w:pos="8504"/>
        </w:tabs>
        <w:rPr>
          <w:rFonts w:ascii="Aptos" w:hAnsi="Aptos" w:cs="Arial"/>
          <w:b/>
          <w:i/>
          <w:sz w:val="22"/>
          <w:szCs w:val="22"/>
          <w:lang w:val="es-ES"/>
        </w:rPr>
      </w:pPr>
    </w:p>
    <w:p w14:paraId="7C435BD0" w14:textId="77777777" w:rsidR="00327C2A" w:rsidRDefault="00327C2A" w:rsidP="00C51069">
      <w:pPr>
        <w:pStyle w:val="Header"/>
        <w:tabs>
          <w:tab w:val="clear" w:pos="4252"/>
          <w:tab w:val="clear" w:pos="8504"/>
        </w:tabs>
        <w:rPr>
          <w:rFonts w:ascii="Aptos" w:hAnsi="Aptos" w:cs="Arial"/>
          <w:b/>
          <w:i/>
          <w:sz w:val="22"/>
          <w:szCs w:val="22"/>
          <w:lang w:val="es-ES"/>
        </w:rPr>
      </w:pPr>
    </w:p>
    <w:p w14:paraId="39D16118" w14:textId="77777777" w:rsidR="00327C2A" w:rsidRDefault="00327C2A" w:rsidP="00C51069">
      <w:pPr>
        <w:pStyle w:val="Header"/>
        <w:tabs>
          <w:tab w:val="clear" w:pos="4252"/>
          <w:tab w:val="clear" w:pos="8504"/>
        </w:tabs>
        <w:rPr>
          <w:rFonts w:ascii="Aptos" w:hAnsi="Aptos" w:cs="Arial"/>
          <w:b/>
          <w:i/>
          <w:sz w:val="22"/>
          <w:szCs w:val="22"/>
          <w:lang w:val="es-ES"/>
        </w:rPr>
      </w:pPr>
    </w:p>
    <w:p w14:paraId="3971797A" w14:textId="77777777" w:rsidR="00327C2A" w:rsidRPr="007119DD" w:rsidRDefault="00327C2A" w:rsidP="00C51069">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C51069" w:rsidRPr="007119DD" w14:paraId="2A1BC64A" w14:textId="77777777" w:rsidTr="61554886">
        <w:tc>
          <w:tcPr>
            <w:tcW w:w="2268" w:type="dxa"/>
            <w:tcBorders>
              <w:top w:val="single" w:sz="4" w:space="0" w:color="808080" w:themeColor="background1" w:themeShade="80"/>
            </w:tcBorders>
            <w:shd w:val="clear" w:color="auto" w:fill="F2F2F2" w:themeFill="background1" w:themeFillShade="F2"/>
          </w:tcPr>
          <w:p w14:paraId="3DF6F1AF" w14:textId="77777777" w:rsidR="00C51069" w:rsidRPr="007119DD" w:rsidRDefault="00C51069" w:rsidP="00C51069">
            <w:pPr>
              <w:pStyle w:val="NoSpacing"/>
              <w:rPr>
                <w:rFonts w:ascii="Aptos" w:hAnsi="Aptos" w:cs="Arial"/>
              </w:rPr>
            </w:pPr>
          </w:p>
          <w:p w14:paraId="45A28A02" w14:textId="77777777" w:rsidR="002C516E" w:rsidRPr="007119DD" w:rsidRDefault="002C516E" w:rsidP="00C51069">
            <w:pPr>
              <w:pStyle w:val="NoSpacing"/>
              <w:rPr>
                <w:rFonts w:ascii="Aptos" w:hAnsi="Aptos" w:cs="Arial"/>
              </w:rPr>
            </w:pPr>
          </w:p>
          <w:p w14:paraId="07955ADA" w14:textId="77777777" w:rsidR="00C03A85" w:rsidRPr="007119DD" w:rsidRDefault="00C03A85" w:rsidP="00C51069">
            <w:pPr>
              <w:pStyle w:val="NoSpacing"/>
              <w:rPr>
                <w:rFonts w:ascii="Aptos" w:hAnsi="Aptos" w:cs="Arial"/>
              </w:rPr>
            </w:pPr>
          </w:p>
          <w:p w14:paraId="07CB14CC" w14:textId="77777777" w:rsidR="00941BED" w:rsidRPr="007119DD" w:rsidRDefault="00941BED" w:rsidP="00C51069">
            <w:pPr>
              <w:pStyle w:val="NoSpacing"/>
              <w:rPr>
                <w:rFonts w:ascii="Aptos" w:hAnsi="Aptos" w:cs="Arial"/>
              </w:rPr>
            </w:pPr>
          </w:p>
          <w:p w14:paraId="14E9810C" w14:textId="77777777" w:rsidR="00C51069" w:rsidRPr="007119DD" w:rsidRDefault="00C51069" w:rsidP="61554886">
            <w:pPr>
              <w:pStyle w:val="NoSpacing"/>
              <w:jc w:val="center"/>
              <w:rPr>
                <w:rFonts w:ascii="Aptos" w:hAnsi="Aptos" w:cs="Arial"/>
                <w:b/>
                <w:bCs/>
                <w:lang w:val="ca-ES"/>
              </w:rPr>
            </w:pPr>
            <w:r w:rsidRPr="61554886">
              <w:rPr>
                <w:rFonts w:ascii="Aptos" w:hAnsi="Aptos" w:cs="Arial"/>
                <w:b/>
                <w:bCs/>
                <w:lang w:val="ca-ES"/>
              </w:rPr>
              <w:t>C.5. Condiciones de la convertibilidad</w:t>
            </w:r>
            <w:r w:rsidR="00C03A85" w:rsidRPr="61554886">
              <w:rPr>
                <w:rFonts w:ascii="Aptos" w:hAnsi="Aptos" w:cs="Arial"/>
                <w:b/>
                <w:bCs/>
                <w:lang w:val="ca-ES"/>
              </w:rPr>
              <w:t xml:space="preserve"> </w:t>
            </w:r>
          </w:p>
          <w:p w14:paraId="5D085FE8" w14:textId="77777777" w:rsidR="00C51069" w:rsidRPr="007119DD" w:rsidRDefault="00C51069" w:rsidP="00C51069">
            <w:pPr>
              <w:pStyle w:val="NoSpacing"/>
              <w:jc w:val="center"/>
              <w:rPr>
                <w:rFonts w:ascii="Aptos" w:hAnsi="Aptos" w:cs="Arial"/>
              </w:rPr>
            </w:pPr>
          </w:p>
        </w:tc>
        <w:tc>
          <w:tcPr>
            <w:tcW w:w="284" w:type="dxa"/>
            <w:tcBorders>
              <w:top w:val="nil"/>
              <w:bottom w:val="nil"/>
            </w:tcBorders>
          </w:tcPr>
          <w:p w14:paraId="25542A1D" w14:textId="77777777" w:rsidR="00C51069" w:rsidRPr="007119DD" w:rsidRDefault="00C51069" w:rsidP="00C51069">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28E0646B" w14:textId="77777777" w:rsidR="00C51069" w:rsidRPr="007119DD" w:rsidRDefault="00C51069" w:rsidP="00C51069">
            <w:pPr>
              <w:suppressAutoHyphens w:val="0"/>
              <w:contextualSpacing/>
              <w:jc w:val="both"/>
              <w:rPr>
                <w:rFonts w:ascii="Aptos" w:eastAsia="Calibri" w:hAnsi="Aptos" w:cs="Arial"/>
                <w:sz w:val="22"/>
                <w:szCs w:val="22"/>
                <w:lang w:val="es-ES"/>
              </w:rPr>
            </w:pPr>
          </w:p>
          <w:p w14:paraId="43791418" w14:textId="29C11BDC" w:rsidR="00941BED" w:rsidRPr="007119DD" w:rsidRDefault="00AF4009"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El Inversor</w:t>
            </w:r>
            <w:r w:rsidR="00941BED" w:rsidRPr="61554886">
              <w:rPr>
                <w:rFonts w:ascii="Aptos" w:hAnsi="Aptos" w:cs="Arial"/>
                <w:lang w:val="ca-ES"/>
              </w:rPr>
              <w:t xml:space="preserve"> </w:t>
            </w:r>
            <w:r w:rsidRPr="61554886">
              <w:rPr>
                <w:rFonts w:ascii="Aptos" w:hAnsi="Aptos" w:cs="Arial"/>
                <w:lang w:val="ca-ES"/>
              </w:rPr>
              <w:t xml:space="preserve">y el Vehículo de la Inversión </w:t>
            </w:r>
            <w:r w:rsidR="00941BED" w:rsidRPr="61554886">
              <w:rPr>
                <w:rFonts w:ascii="Aptos" w:hAnsi="Aptos" w:cs="Arial"/>
                <w:lang w:val="ca-ES"/>
              </w:rPr>
              <w:t>-</w:t>
            </w:r>
            <w:r w:rsidR="00BC613E" w:rsidRPr="61554886">
              <w:rPr>
                <w:rFonts w:ascii="Aptos" w:hAnsi="Aptos"/>
                <w:lang w:val="ca-ES"/>
              </w:rPr>
              <w:t xml:space="preserve">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F963BC" w:rsidRPr="0088434D">
              <w:rPr>
                <w:rFonts w:ascii="Aptos" w:hAnsi="Aptos" w:cs="Arial"/>
                <w:highlight w:val="yellow"/>
              </w:rPr>
              <w:t>[*]</w:t>
            </w:r>
            <w:r w:rsidR="00BB3B34" w:rsidRPr="61554886">
              <w:rPr>
                <w:rFonts w:ascii="Aptos" w:hAnsi="Aptos" w:cs="Arial"/>
                <w:lang w:val="ca-ES"/>
              </w:rPr>
              <w:t>, S.L.</w:t>
            </w:r>
            <w:r w:rsidR="00941BED" w:rsidRPr="61554886">
              <w:rPr>
                <w:rFonts w:ascii="Aptos" w:hAnsi="Aptos" w:cs="Arial"/>
                <w:lang w:val="ca-ES"/>
              </w:rPr>
              <w:t xml:space="preserve">- </w:t>
            </w:r>
            <w:r w:rsidRPr="61554886">
              <w:rPr>
                <w:rFonts w:ascii="Aptos" w:hAnsi="Aptos" w:cs="Arial"/>
                <w:lang w:val="ca-ES"/>
              </w:rPr>
              <w:t xml:space="preserve">se comprometen a convertir las cantidades prestadas </w:t>
            </w:r>
            <w:r w:rsidR="00941BED" w:rsidRPr="61554886">
              <w:rPr>
                <w:rFonts w:ascii="Aptos" w:hAnsi="Aptos" w:cs="Arial"/>
                <w:lang w:val="ca-ES"/>
              </w:rPr>
              <w:t xml:space="preserve">(importe de principal más intereses) por medio de la Nota Convertible, a requerimiento de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F963BC" w:rsidRPr="0088434D">
              <w:rPr>
                <w:rFonts w:ascii="Aptos" w:hAnsi="Aptos" w:cs="Arial"/>
                <w:highlight w:val="yellow"/>
              </w:rPr>
              <w:t>[*]</w:t>
            </w:r>
            <w:r w:rsidR="00BB3B34" w:rsidRPr="61554886">
              <w:rPr>
                <w:rFonts w:ascii="Aptos" w:hAnsi="Aptos" w:cs="Arial"/>
                <w:lang w:val="ca-ES"/>
              </w:rPr>
              <w:t>, S.L.</w:t>
            </w:r>
            <w:r w:rsidR="00941BED" w:rsidRPr="61554886">
              <w:rPr>
                <w:rFonts w:ascii="Aptos" w:hAnsi="Aptos" w:cs="Arial"/>
                <w:lang w:val="ca-ES"/>
              </w:rPr>
              <w:t xml:space="preserve">, capitalizando la totalidad de los importes entregados por medio del voto favorable en la Junta General de Socios de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F963BC" w:rsidRPr="0088434D">
              <w:rPr>
                <w:rFonts w:ascii="Aptos" w:hAnsi="Aptos" w:cs="Arial"/>
                <w:highlight w:val="yellow"/>
              </w:rPr>
              <w:t>[*]</w:t>
            </w:r>
            <w:r w:rsidR="00BB3B34" w:rsidRPr="61554886">
              <w:rPr>
                <w:rFonts w:ascii="Aptos" w:hAnsi="Aptos" w:cs="Arial"/>
                <w:lang w:val="ca-ES"/>
              </w:rPr>
              <w:t>, S.L.</w:t>
            </w:r>
            <w:r w:rsidR="00941BED" w:rsidRPr="61554886">
              <w:rPr>
                <w:rFonts w:ascii="Aptos" w:hAnsi="Aptos" w:cs="Arial"/>
                <w:lang w:val="ca-ES"/>
              </w:rPr>
              <w:t xml:space="preserve"> a la formalización de un aumento de capital</w:t>
            </w:r>
            <w:r w:rsidR="00573713" w:rsidRPr="61554886">
              <w:rPr>
                <w:rFonts w:ascii="Aptos" w:hAnsi="Aptos" w:cs="Arial"/>
                <w:lang w:val="ca-ES"/>
              </w:rPr>
              <w:t xml:space="preserve"> social</w:t>
            </w:r>
            <w:r w:rsidR="007F310A" w:rsidRPr="61554886">
              <w:rPr>
                <w:rFonts w:ascii="Aptos" w:hAnsi="Aptos" w:cs="Arial"/>
                <w:lang w:val="ca-ES"/>
              </w:rPr>
              <w:t xml:space="preserve"> por compensación de créditos</w:t>
            </w:r>
            <w:r w:rsidR="00941BED" w:rsidRPr="61554886">
              <w:rPr>
                <w:rFonts w:ascii="Aptos" w:hAnsi="Aptos" w:cs="Arial"/>
                <w:lang w:val="ca-ES"/>
              </w:rPr>
              <w:t>.</w:t>
            </w:r>
          </w:p>
          <w:p w14:paraId="1704B18A" w14:textId="77777777" w:rsidR="00C03A85" w:rsidRPr="007119DD" w:rsidRDefault="00C03A85" w:rsidP="00941BED">
            <w:pPr>
              <w:pStyle w:val="NoSpacing"/>
              <w:ind w:right="140"/>
              <w:jc w:val="both"/>
              <w:rPr>
                <w:rFonts w:ascii="Aptos" w:hAnsi="Aptos"/>
              </w:rPr>
            </w:pPr>
          </w:p>
        </w:tc>
      </w:tr>
    </w:tbl>
    <w:p w14:paraId="0692BF7B" w14:textId="77777777" w:rsidR="00B82766" w:rsidRPr="007119DD" w:rsidRDefault="00B82766">
      <w:pPr>
        <w:suppressAutoHyphens w:val="0"/>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941BED" w:rsidRPr="007119DD" w14:paraId="22539D14" w14:textId="77777777" w:rsidTr="0A1F70C6">
        <w:tc>
          <w:tcPr>
            <w:tcW w:w="2268" w:type="dxa"/>
            <w:tcBorders>
              <w:top w:val="single" w:sz="4" w:space="0" w:color="808080" w:themeColor="background1" w:themeShade="80"/>
            </w:tcBorders>
            <w:shd w:val="clear" w:color="auto" w:fill="F2F2F2" w:themeFill="background1" w:themeFillShade="F2"/>
          </w:tcPr>
          <w:p w14:paraId="46C886CF" w14:textId="77777777" w:rsidR="00941BED" w:rsidRPr="007119DD" w:rsidRDefault="00941BED" w:rsidP="00D81327">
            <w:pPr>
              <w:pStyle w:val="NoSpacing"/>
              <w:rPr>
                <w:rFonts w:ascii="Aptos" w:hAnsi="Aptos" w:cs="Arial"/>
              </w:rPr>
            </w:pPr>
          </w:p>
          <w:p w14:paraId="15E884B9" w14:textId="77777777" w:rsidR="00941BED" w:rsidRPr="007119DD" w:rsidRDefault="00941BED" w:rsidP="61554886">
            <w:pPr>
              <w:pStyle w:val="NoSpacing"/>
              <w:jc w:val="center"/>
              <w:rPr>
                <w:rFonts w:ascii="Aptos" w:hAnsi="Aptos" w:cs="Arial"/>
                <w:b/>
                <w:bCs/>
                <w:lang w:val="ca-ES"/>
              </w:rPr>
            </w:pPr>
            <w:r w:rsidRPr="61554886">
              <w:rPr>
                <w:rFonts w:ascii="Aptos" w:hAnsi="Aptos" w:cs="Arial"/>
                <w:b/>
                <w:bCs/>
                <w:lang w:val="ca-ES"/>
              </w:rPr>
              <w:t xml:space="preserve">C.6. </w:t>
            </w:r>
            <w:r w:rsidR="00BB26CA" w:rsidRPr="61554886">
              <w:rPr>
                <w:rFonts w:ascii="Aptos" w:hAnsi="Aptos" w:cs="Arial"/>
                <w:b/>
                <w:bCs/>
                <w:lang w:val="ca-ES"/>
              </w:rPr>
              <w:t>Fecha límite para la convertibilidad</w:t>
            </w:r>
          </w:p>
          <w:p w14:paraId="143878AA" w14:textId="77777777" w:rsidR="00941BED" w:rsidRPr="007119DD" w:rsidRDefault="00941BED" w:rsidP="00D81327">
            <w:pPr>
              <w:pStyle w:val="NoSpacing"/>
              <w:jc w:val="center"/>
              <w:rPr>
                <w:rFonts w:ascii="Aptos" w:hAnsi="Aptos" w:cs="Arial"/>
              </w:rPr>
            </w:pPr>
          </w:p>
        </w:tc>
        <w:tc>
          <w:tcPr>
            <w:tcW w:w="284" w:type="dxa"/>
            <w:tcBorders>
              <w:top w:val="nil"/>
              <w:bottom w:val="nil"/>
            </w:tcBorders>
          </w:tcPr>
          <w:p w14:paraId="5579C1DC" w14:textId="77777777" w:rsidR="00941BED" w:rsidRPr="007119DD" w:rsidRDefault="00941BED" w:rsidP="00D81327">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3B0F064A" w14:textId="77777777" w:rsidR="00941BED" w:rsidRPr="007119DD" w:rsidRDefault="00941BED" w:rsidP="00D81327">
            <w:pPr>
              <w:suppressAutoHyphens w:val="0"/>
              <w:contextualSpacing/>
              <w:jc w:val="both"/>
              <w:rPr>
                <w:rFonts w:ascii="Aptos" w:eastAsia="Calibri" w:hAnsi="Aptos" w:cs="Arial"/>
                <w:sz w:val="22"/>
                <w:szCs w:val="22"/>
                <w:lang w:val="es-ES"/>
              </w:rPr>
            </w:pPr>
          </w:p>
          <w:p w14:paraId="4A7117E7" w14:textId="52545582" w:rsidR="00941BED" w:rsidRPr="00DD101D" w:rsidRDefault="4B6C7B13" w:rsidP="00DD101D">
            <w:pPr>
              <w:pStyle w:val="NoSpacing"/>
              <w:numPr>
                <w:ilvl w:val="0"/>
                <w:numId w:val="16"/>
              </w:numPr>
              <w:ind w:left="459" w:right="140" w:hanging="283"/>
              <w:jc w:val="both"/>
              <w:rPr>
                <w:rFonts w:ascii="Aptos" w:hAnsi="Aptos" w:cs="Arial"/>
                <w:lang w:val="ca-ES"/>
              </w:rPr>
            </w:pPr>
            <w:r w:rsidRPr="0A1F70C6">
              <w:rPr>
                <w:rFonts w:ascii="Aptos" w:hAnsi="Aptos" w:cs="Arial"/>
                <w:lang w:val="ca-ES"/>
              </w:rPr>
              <w:t xml:space="preserve">La fecha máxima para la convertibilidad será el día </w:t>
            </w:r>
            <w:r w:rsidR="00F963BC" w:rsidRPr="00F963BC">
              <w:rPr>
                <w:rFonts w:ascii="Aptos" w:hAnsi="Aptos" w:cs="Arial"/>
                <w:b/>
                <w:bCs/>
                <w:highlight w:val="yellow"/>
                <w:lang w:val="ca-ES"/>
              </w:rPr>
              <w:t>[*]</w:t>
            </w:r>
            <w:r w:rsidR="00F72073" w:rsidRPr="00AD43FB">
              <w:rPr>
                <w:rFonts w:ascii="Aptos" w:hAnsi="Aptos" w:cs="Arial"/>
                <w:b/>
                <w:bCs/>
                <w:lang w:val="ca-ES"/>
              </w:rPr>
              <w:t xml:space="preserve"> </w:t>
            </w:r>
            <w:r w:rsidR="00A8051A" w:rsidRPr="00AD43FB">
              <w:rPr>
                <w:rFonts w:ascii="Aptos" w:hAnsi="Aptos" w:cs="Arial"/>
                <w:b/>
                <w:bCs/>
                <w:lang w:val="ca-ES"/>
              </w:rPr>
              <w:t xml:space="preserve">de </w:t>
            </w:r>
            <w:r w:rsidR="00F963BC" w:rsidRPr="00F963BC">
              <w:rPr>
                <w:rFonts w:ascii="Aptos" w:hAnsi="Aptos" w:cs="Arial"/>
                <w:b/>
                <w:bCs/>
                <w:highlight w:val="yellow"/>
                <w:lang w:val="ca-ES"/>
              </w:rPr>
              <w:t>[*]</w:t>
            </w:r>
            <w:r w:rsidR="5F5D1086" w:rsidRPr="00AD43FB">
              <w:rPr>
                <w:rFonts w:ascii="Aptos" w:hAnsi="Aptos" w:cs="Arial"/>
                <w:b/>
                <w:bCs/>
                <w:lang w:val="ca-ES"/>
              </w:rPr>
              <w:t xml:space="preserve"> de </w:t>
            </w:r>
            <w:r w:rsidR="00F963BC" w:rsidRPr="00F963BC">
              <w:rPr>
                <w:rFonts w:ascii="Aptos" w:hAnsi="Aptos" w:cs="Arial"/>
                <w:b/>
                <w:bCs/>
                <w:highlight w:val="yellow"/>
                <w:lang w:val="ca-ES"/>
              </w:rPr>
              <w:t>[*]</w:t>
            </w:r>
            <w:r w:rsidR="0CFBB16E" w:rsidRPr="00AD43FB">
              <w:rPr>
                <w:rFonts w:ascii="Aptos" w:hAnsi="Aptos" w:cs="Arial"/>
                <w:lang w:val="ca-ES"/>
              </w:rPr>
              <w:t>.</w:t>
            </w:r>
          </w:p>
          <w:p w14:paraId="6FAEDCA5" w14:textId="77777777" w:rsidR="00941BED" w:rsidRPr="007119DD" w:rsidRDefault="00941BED" w:rsidP="00D81327">
            <w:pPr>
              <w:pStyle w:val="NoSpacing"/>
              <w:ind w:right="140"/>
              <w:jc w:val="both"/>
              <w:rPr>
                <w:rFonts w:ascii="Aptos" w:hAnsi="Aptos"/>
              </w:rPr>
            </w:pPr>
          </w:p>
        </w:tc>
      </w:tr>
    </w:tbl>
    <w:p w14:paraId="7CBDDAE8" w14:textId="77777777" w:rsidR="00941BED" w:rsidRPr="007119DD" w:rsidRDefault="00941BED">
      <w:pPr>
        <w:suppressAutoHyphens w:val="0"/>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D81327" w:rsidRPr="007119DD" w14:paraId="3BB59E51" w14:textId="77777777" w:rsidTr="61554886">
        <w:tc>
          <w:tcPr>
            <w:tcW w:w="2268" w:type="dxa"/>
            <w:tcBorders>
              <w:top w:val="single" w:sz="4" w:space="0" w:color="808080" w:themeColor="background1" w:themeShade="80"/>
            </w:tcBorders>
            <w:shd w:val="clear" w:color="auto" w:fill="F2F2F2" w:themeFill="background1" w:themeFillShade="F2"/>
          </w:tcPr>
          <w:p w14:paraId="1A8403E6" w14:textId="77777777" w:rsidR="00D81327" w:rsidRPr="007119DD" w:rsidRDefault="00D81327" w:rsidP="00D81327">
            <w:pPr>
              <w:pStyle w:val="NoSpacing"/>
              <w:rPr>
                <w:rFonts w:ascii="Aptos" w:hAnsi="Aptos" w:cs="Arial"/>
              </w:rPr>
            </w:pPr>
          </w:p>
          <w:p w14:paraId="55964DB8" w14:textId="77777777" w:rsidR="00573713" w:rsidRPr="007119DD" w:rsidRDefault="00573713" w:rsidP="00D81327">
            <w:pPr>
              <w:pStyle w:val="NoSpacing"/>
              <w:rPr>
                <w:rFonts w:ascii="Aptos" w:hAnsi="Aptos" w:cs="Arial"/>
              </w:rPr>
            </w:pPr>
          </w:p>
          <w:p w14:paraId="02306A68" w14:textId="77777777" w:rsidR="00D81327" w:rsidRPr="007119DD" w:rsidRDefault="00D81327" w:rsidP="61554886">
            <w:pPr>
              <w:pStyle w:val="NoSpacing"/>
              <w:jc w:val="center"/>
              <w:rPr>
                <w:rFonts w:ascii="Aptos" w:hAnsi="Aptos" w:cs="Arial"/>
                <w:b/>
                <w:bCs/>
                <w:lang w:val="ca-ES"/>
              </w:rPr>
            </w:pPr>
            <w:r w:rsidRPr="61554886">
              <w:rPr>
                <w:rFonts w:ascii="Aptos" w:hAnsi="Aptos" w:cs="Arial"/>
                <w:b/>
                <w:bCs/>
                <w:lang w:val="ca-ES"/>
              </w:rPr>
              <w:t>C.7. Aumento de capital</w:t>
            </w:r>
          </w:p>
          <w:p w14:paraId="166ED41A" w14:textId="77777777" w:rsidR="00D81327" w:rsidRPr="007119DD" w:rsidRDefault="00D81327" w:rsidP="00D81327">
            <w:pPr>
              <w:pStyle w:val="NoSpacing"/>
              <w:jc w:val="center"/>
              <w:rPr>
                <w:rFonts w:ascii="Aptos" w:hAnsi="Aptos" w:cs="Arial"/>
              </w:rPr>
            </w:pPr>
          </w:p>
        </w:tc>
        <w:tc>
          <w:tcPr>
            <w:tcW w:w="284" w:type="dxa"/>
            <w:tcBorders>
              <w:top w:val="nil"/>
              <w:bottom w:val="nil"/>
            </w:tcBorders>
          </w:tcPr>
          <w:p w14:paraId="34CBA564" w14:textId="77777777" w:rsidR="00D81327" w:rsidRPr="007119DD" w:rsidRDefault="00D81327" w:rsidP="00D81327">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0394C3CD" w14:textId="77777777" w:rsidR="00D81327" w:rsidRPr="00F72073" w:rsidRDefault="00D81327" w:rsidP="00D81327">
            <w:pPr>
              <w:suppressAutoHyphens w:val="0"/>
              <w:contextualSpacing/>
              <w:jc w:val="both"/>
              <w:rPr>
                <w:rFonts w:ascii="Aptos" w:eastAsia="Calibri" w:hAnsi="Aptos" w:cs="Arial"/>
                <w:sz w:val="22"/>
                <w:szCs w:val="22"/>
                <w:lang w:val="es-ES"/>
              </w:rPr>
            </w:pPr>
          </w:p>
          <w:p w14:paraId="7D28341C" w14:textId="02B22AFD" w:rsidR="00D81327" w:rsidRPr="00F72073" w:rsidRDefault="00D81327"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La </w:t>
            </w:r>
            <w:r w:rsidR="00573713" w:rsidRPr="61554886">
              <w:rPr>
                <w:rFonts w:ascii="Aptos" w:hAnsi="Aptos" w:cs="Arial"/>
                <w:lang w:val="ca-ES"/>
              </w:rPr>
              <w:t xml:space="preserve">suscripción y desembolso del aumento de capital social </w:t>
            </w:r>
            <w:r w:rsidR="007F310A" w:rsidRPr="61554886">
              <w:rPr>
                <w:rFonts w:ascii="Aptos" w:hAnsi="Aptos" w:cs="Arial"/>
                <w:lang w:val="ca-ES"/>
              </w:rPr>
              <w:t xml:space="preserve">por compensación de créditos </w:t>
            </w:r>
            <w:r w:rsidR="00573713" w:rsidRPr="61554886">
              <w:rPr>
                <w:rFonts w:ascii="Aptos" w:hAnsi="Aptos" w:cs="Arial"/>
                <w:lang w:val="ca-ES"/>
              </w:rPr>
              <w:t xml:space="preserve">por parte del Inversor, en la sociedad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101D7A" w:rsidRPr="0088434D">
              <w:rPr>
                <w:rFonts w:ascii="Aptos" w:hAnsi="Aptos" w:cs="Arial"/>
                <w:highlight w:val="yellow"/>
              </w:rPr>
              <w:t>[*]</w:t>
            </w:r>
            <w:r w:rsidR="00BB3B34" w:rsidRPr="61554886">
              <w:rPr>
                <w:rFonts w:ascii="Aptos" w:hAnsi="Aptos" w:cs="Arial"/>
                <w:lang w:val="ca-ES"/>
              </w:rPr>
              <w:t>, S.L.</w:t>
            </w:r>
            <w:r w:rsidR="00573713" w:rsidRPr="61554886">
              <w:rPr>
                <w:rFonts w:ascii="Aptos" w:hAnsi="Aptos" w:cs="Arial"/>
                <w:lang w:val="ca-ES"/>
              </w:rPr>
              <w:t xml:space="preserve">, se realizará a un valor de compañía de </w:t>
            </w:r>
            <w:r w:rsidR="00101D7A" w:rsidRPr="00101D7A">
              <w:rPr>
                <w:rFonts w:ascii="Aptos" w:hAnsi="Aptos" w:cs="Arial"/>
                <w:b/>
                <w:bCs/>
                <w:highlight w:val="yellow"/>
                <w:lang w:val="ca-ES"/>
              </w:rPr>
              <w:t>[*]</w:t>
            </w:r>
            <w:r w:rsidR="002B5326" w:rsidRPr="00AD43FB">
              <w:rPr>
                <w:rFonts w:ascii="Aptos" w:hAnsi="Aptos" w:cs="Arial"/>
                <w:b/>
                <w:bCs/>
                <w:lang w:val="ca-ES"/>
              </w:rPr>
              <w:t xml:space="preserve"> EUROS (</w:t>
            </w:r>
            <w:r w:rsidR="00101D7A" w:rsidRPr="00101D7A">
              <w:rPr>
                <w:rFonts w:ascii="Aptos" w:hAnsi="Aptos" w:cs="Arial"/>
                <w:b/>
                <w:bCs/>
                <w:highlight w:val="yellow"/>
                <w:lang w:val="ca-ES"/>
              </w:rPr>
              <w:t>[*]</w:t>
            </w:r>
            <w:r w:rsidR="002B5326" w:rsidRPr="00AD43FB">
              <w:rPr>
                <w:rFonts w:ascii="Aptos" w:hAnsi="Aptos" w:cs="Arial"/>
                <w:b/>
                <w:bCs/>
                <w:lang w:val="ca-ES"/>
              </w:rPr>
              <w:t xml:space="preserve"> €)</w:t>
            </w:r>
            <w:r w:rsidRPr="00AD43FB">
              <w:rPr>
                <w:rFonts w:ascii="Aptos" w:hAnsi="Aptos" w:cs="Arial"/>
                <w:lang w:val="ca-ES"/>
              </w:rPr>
              <w:t>.</w:t>
            </w:r>
            <w:r w:rsidR="00474B4C" w:rsidRPr="61554886">
              <w:rPr>
                <w:rFonts w:ascii="Aptos" w:hAnsi="Aptos" w:cs="Arial"/>
                <w:lang w:val="ca-ES"/>
              </w:rPr>
              <w:t xml:space="preserve"> </w:t>
            </w:r>
          </w:p>
          <w:p w14:paraId="0A640F8F" w14:textId="77777777" w:rsidR="00D81327" w:rsidRPr="00F72073" w:rsidRDefault="00D81327" w:rsidP="00D81327">
            <w:pPr>
              <w:pStyle w:val="NoSpacing"/>
              <w:ind w:right="140"/>
              <w:jc w:val="both"/>
              <w:rPr>
                <w:rFonts w:ascii="Aptos" w:hAnsi="Aptos"/>
              </w:rPr>
            </w:pPr>
          </w:p>
        </w:tc>
      </w:tr>
    </w:tbl>
    <w:p w14:paraId="41875A33" w14:textId="77777777" w:rsidR="00D81327" w:rsidRPr="007119DD" w:rsidRDefault="00D81327">
      <w:pPr>
        <w:suppressAutoHyphens w:val="0"/>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B82766" w:rsidRPr="007119DD" w14:paraId="32F34084" w14:textId="77777777" w:rsidTr="61554886">
        <w:tc>
          <w:tcPr>
            <w:tcW w:w="2268" w:type="dxa"/>
            <w:tcBorders>
              <w:top w:val="single" w:sz="4" w:space="0" w:color="808080" w:themeColor="background1" w:themeShade="80"/>
            </w:tcBorders>
            <w:shd w:val="clear" w:color="auto" w:fill="F2F2F2" w:themeFill="background1" w:themeFillShade="F2"/>
          </w:tcPr>
          <w:p w14:paraId="009C2907" w14:textId="77777777" w:rsidR="00B82766" w:rsidRPr="007119DD" w:rsidRDefault="00B82766" w:rsidP="00FC6AB3">
            <w:pPr>
              <w:pStyle w:val="NoSpacing"/>
              <w:rPr>
                <w:rFonts w:ascii="Aptos" w:hAnsi="Aptos" w:cs="Arial"/>
              </w:rPr>
            </w:pPr>
          </w:p>
          <w:p w14:paraId="01DEA480" w14:textId="77777777" w:rsidR="00573713" w:rsidRPr="007119DD" w:rsidRDefault="00573713" w:rsidP="00FC6AB3">
            <w:pPr>
              <w:pStyle w:val="NoSpacing"/>
              <w:rPr>
                <w:rFonts w:ascii="Aptos" w:hAnsi="Aptos" w:cs="Arial"/>
              </w:rPr>
            </w:pPr>
          </w:p>
          <w:p w14:paraId="55596365" w14:textId="77777777" w:rsidR="00573713" w:rsidRPr="007119DD" w:rsidRDefault="00573713" w:rsidP="00FC6AB3">
            <w:pPr>
              <w:pStyle w:val="NoSpacing"/>
              <w:rPr>
                <w:rFonts w:ascii="Aptos" w:hAnsi="Aptos" w:cs="Arial"/>
              </w:rPr>
            </w:pPr>
          </w:p>
          <w:p w14:paraId="6146F510" w14:textId="77777777" w:rsidR="00573713" w:rsidRPr="007119DD" w:rsidRDefault="00573713" w:rsidP="00FC6AB3">
            <w:pPr>
              <w:pStyle w:val="NoSpacing"/>
              <w:rPr>
                <w:rFonts w:ascii="Aptos" w:hAnsi="Aptos" w:cs="Arial"/>
              </w:rPr>
            </w:pPr>
          </w:p>
          <w:p w14:paraId="7A345075" w14:textId="77777777" w:rsidR="00B82766" w:rsidRPr="007119DD" w:rsidRDefault="00573713" w:rsidP="61554886">
            <w:pPr>
              <w:pStyle w:val="NoSpacing"/>
              <w:jc w:val="center"/>
              <w:rPr>
                <w:rFonts w:ascii="Aptos" w:hAnsi="Aptos" w:cs="Arial"/>
                <w:b/>
                <w:bCs/>
                <w:lang w:val="ca-ES"/>
              </w:rPr>
            </w:pPr>
            <w:r w:rsidRPr="61554886">
              <w:rPr>
                <w:rFonts w:ascii="Aptos" w:hAnsi="Aptos" w:cs="Arial"/>
                <w:b/>
                <w:bCs/>
                <w:lang w:val="ca-ES"/>
              </w:rPr>
              <w:t>C.8</w:t>
            </w:r>
            <w:r w:rsidR="00B82766" w:rsidRPr="61554886">
              <w:rPr>
                <w:rFonts w:ascii="Aptos" w:hAnsi="Aptos" w:cs="Arial"/>
                <w:b/>
                <w:bCs/>
                <w:lang w:val="ca-ES"/>
              </w:rPr>
              <w:t xml:space="preserve">. Supuesto de no convertibilidad </w:t>
            </w:r>
          </w:p>
          <w:p w14:paraId="43FF9D0D" w14:textId="77777777" w:rsidR="00B82766" w:rsidRPr="007119DD" w:rsidRDefault="00B82766" w:rsidP="00FC6AB3">
            <w:pPr>
              <w:pStyle w:val="NoSpacing"/>
              <w:jc w:val="center"/>
              <w:rPr>
                <w:rFonts w:ascii="Aptos" w:hAnsi="Aptos" w:cs="Arial"/>
              </w:rPr>
            </w:pPr>
          </w:p>
        </w:tc>
        <w:tc>
          <w:tcPr>
            <w:tcW w:w="284" w:type="dxa"/>
            <w:tcBorders>
              <w:top w:val="nil"/>
              <w:bottom w:val="nil"/>
            </w:tcBorders>
          </w:tcPr>
          <w:p w14:paraId="4038E200" w14:textId="77777777" w:rsidR="00B82766" w:rsidRPr="007119DD" w:rsidRDefault="00B82766" w:rsidP="00FC6AB3">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6142F184" w14:textId="77777777" w:rsidR="00B82766" w:rsidRPr="007119DD" w:rsidRDefault="00B82766" w:rsidP="00FC6AB3">
            <w:pPr>
              <w:suppressAutoHyphens w:val="0"/>
              <w:contextualSpacing/>
              <w:jc w:val="both"/>
              <w:rPr>
                <w:rFonts w:ascii="Aptos" w:eastAsia="Calibri" w:hAnsi="Aptos" w:cs="Arial"/>
                <w:sz w:val="22"/>
                <w:szCs w:val="22"/>
                <w:lang w:val="es-ES"/>
              </w:rPr>
            </w:pPr>
          </w:p>
          <w:p w14:paraId="603834C9" w14:textId="7AC340E1" w:rsidR="00B82766" w:rsidRPr="007119DD" w:rsidRDefault="00B82766" w:rsidP="61554886">
            <w:pPr>
              <w:pStyle w:val="NoSpacing"/>
              <w:numPr>
                <w:ilvl w:val="0"/>
                <w:numId w:val="16"/>
              </w:numPr>
              <w:ind w:left="459" w:right="140" w:hanging="283"/>
              <w:jc w:val="both"/>
              <w:rPr>
                <w:rFonts w:ascii="Aptos" w:hAnsi="Aptos"/>
                <w:lang w:val="ca-ES"/>
              </w:rPr>
            </w:pPr>
            <w:r w:rsidRPr="61554886">
              <w:rPr>
                <w:rFonts w:ascii="Aptos" w:hAnsi="Aptos" w:cs="Arial"/>
                <w:lang w:val="ca-ES"/>
              </w:rPr>
              <w:t xml:space="preserve">En caso de que el préstamo no se convierta por causa no imputable a las Partes, ya sea porque </w:t>
            </w:r>
            <w:r w:rsidR="00564EBE" w:rsidRPr="61554886">
              <w:rPr>
                <w:rFonts w:ascii="Aptos" w:hAnsi="Aptos" w:cs="Arial"/>
                <w:lang w:val="ca-ES"/>
              </w:rPr>
              <w:t xml:space="preserve">el Proyecto </w:t>
            </w:r>
            <w:r w:rsidRPr="61554886">
              <w:rPr>
                <w:rFonts w:ascii="Aptos" w:hAnsi="Aptos" w:cs="Arial"/>
                <w:lang w:val="ca-ES"/>
              </w:rPr>
              <w:t xml:space="preserve">descrito en el apartado A, no pueda llevarse a cabo, o por cualquier otra causa, el Protocolo de Inversión quedará sin efecto ni vigencia, y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101D7A" w:rsidRPr="0088434D">
              <w:rPr>
                <w:rFonts w:ascii="Aptos" w:hAnsi="Aptos" w:cs="Arial"/>
                <w:highlight w:val="yellow"/>
              </w:rPr>
              <w:t>[*]</w:t>
            </w:r>
            <w:r w:rsidR="00BB3B34" w:rsidRPr="61554886">
              <w:rPr>
                <w:rFonts w:ascii="Aptos" w:hAnsi="Aptos" w:cs="Arial"/>
                <w:lang w:val="ca-ES"/>
              </w:rPr>
              <w:t>, S.L.</w:t>
            </w:r>
            <w:r w:rsidRPr="61554886">
              <w:rPr>
                <w:rFonts w:ascii="Aptos" w:hAnsi="Aptos" w:cs="Arial"/>
                <w:lang w:val="ca-ES"/>
              </w:rPr>
              <w:t xml:space="preserve"> devolverá al Inversor todas las </w:t>
            </w:r>
            <w:r w:rsidR="00564EBE" w:rsidRPr="61554886">
              <w:rPr>
                <w:rFonts w:ascii="Aptos" w:hAnsi="Aptos" w:cs="Arial"/>
                <w:lang w:val="ca-ES"/>
              </w:rPr>
              <w:t xml:space="preserve">cantidades entregadas </w:t>
            </w:r>
            <w:r w:rsidRPr="61554886">
              <w:rPr>
                <w:rFonts w:ascii="Aptos" w:hAnsi="Aptos" w:cs="Arial"/>
                <w:lang w:val="ca-ES"/>
              </w:rPr>
              <w:t>hasta ese momento</w:t>
            </w:r>
            <w:r w:rsidR="00564EBE" w:rsidRPr="61554886">
              <w:rPr>
                <w:rFonts w:ascii="Aptos" w:hAnsi="Aptos" w:cs="Arial"/>
                <w:lang w:val="ca-ES"/>
              </w:rPr>
              <w:t xml:space="preserve"> en concepto de Principal</w:t>
            </w:r>
            <w:r w:rsidRPr="61554886">
              <w:rPr>
                <w:rFonts w:ascii="Aptos" w:hAnsi="Aptos" w:cs="Arial"/>
                <w:lang w:val="ca-ES"/>
              </w:rPr>
              <w:t>, sin derecho de éste último a nada más pedir ni reclamar por este concepto.</w:t>
            </w:r>
          </w:p>
          <w:p w14:paraId="674DE912" w14:textId="77777777" w:rsidR="00B82766" w:rsidRPr="007119DD" w:rsidRDefault="00B82766" w:rsidP="00FC6AB3">
            <w:pPr>
              <w:pStyle w:val="NoSpacing"/>
              <w:ind w:left="459" w:right="140"/>
              <w:jc w:val="both"/>
              <w:rPr>
                <w:rFonts w:ascii="Aptos" w:hAnsi="Aptos"/>
              </w:rPr>
            </w:pPr>
          </w:p>
        </w:tc>
      </w:tr>
    </w:tbl>
    <w:p w14:paraId="74106CA8" w14:textId="77777777" w:rsidR="00833DD9" w:rsidRDefault="00833DD9">
      <w:pPr>
        <w:suppressAutoHyphens w:val="0"/>
        <w:rPr>
          <w:rFonts w:ascii="Aptos" w:hAnsi="Aptos" w:cs="Arial"/>
          <w:sz w:val="22"/>
          <w:szCs w:val="22"/>
          <w:lang w:val="es-ES"/>
        </w:rPr>
      </w:pPr>
    </w:p>
    <w:p w14:paraId="4DD73035" w14:textId="77777777" w:rsidR="00F81F3C" w:rsidRDefault="00F81F3C">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4"/>
      </w:tblGrid>
      <w:tr w:rsidR="007D54A7" w:rsidRPr="007119DD" w14:paraId="79528C6D" w14:textId="77777777" w:rsidTr="000317F5">
        <w:tc>
          <w:tcPr>
            <w:tcW w:w="8504" w:type="dxa"/>
            <w:tcBorders>
              <w:top w:val="nil"/>
              <w:left w:val="nil"/>
              <w:bottom w:val="single" w:sz="4" w:space="0" w:color="FF0000"/>
              <w:right w:val="nil"/>
            </w:tcBorders>
          </w:tcPr>
          <w:p w14:paraId="7A3BCED6" w14:textId="6715E44E" w:rsidR="007D54A7" w:rsidRPr="007119DD" w:rsidRDefault="007D54A7" w:rsidP="00FE7FBE">
            <w:pPr>
              <w:jc w:val="center"/>
              <w:rPr>
                <w:rFonts w:ascii="Aptos" w:hAnsi="Aptos" w:cs="Arial"/>
                <w:b/>
                <w:sz w:val="22"/>
                <w:szCs w:val="22"/>
                <w:lang w:val="es-ES"/>
              </w:rPr>
            </w:pPr>
            <w:r w:rsidRPr="007119DD">
              <w:rPr>
                <w:rFonts w:ascii="Aptos" w:hAnsi="Aptos" w:cs="Arial"/>
                <w:b/>
                <w:sz w:val="22"/>
                <w:szCs w:val="22"/>
                <w:lang w:val="es-ES"/>
              </w:rPr>
              <w:lastRenderedPageBreak/>
              <w:t>D.      Compromiso de realizar una segunda aportación: Segunda Nota Convertible</w:t>
            </w:r>
          </w:p>
          <w:p w14:paraId="637ACE8B" w14:textId="77777777" w:rsidR="007D54A7" w:rsidRPr="007119DD" w:rsidRDefault="007D54A7" w:rsidP="00FE7FBE">
            <w:pPr>
              <w:jc w:val="center"/>
              <w:rPr>
                <w:rFonts w:ascii="Aptos" w:hAnsi="Aptos" w:cs="Arial"/>
                <w:sz w:val="22"/>
                <w:szCs w:val="22"/>
                <w:lang w:val="es-ES"/>
              </w:rPr>
            </w:pPr>
          </w:p>
        </w:tc>
      </w:tr>
    </w:tbl>
    <w:p w14:paraId="6EE21AF2" w14:textId="77777777" w:rsidR="007D54A7" w:rsidRPr="007119DD" w:rsidRDefault="007D54A7" w:rsidP="007D54A7">
      <w:pPr>
        <w:jc w:val="both"/>
        <w:rPr>
          <w:rFonts w:ascii="Aptos" w:hAnsi="Aptos" w:cs="Arial"/>
          <w:sz w:val="22"/>
          <w:szCs w:val="22"/>
          <w:lang w:val="es-ES"/>
        </w:rPr>
      </w:pPr>
    </w:p>
    <w:p w14:paraId="73309EBC" w14:textId="77777777" w:rsidR="007D54A7" w:rsidRPr="007119DD" w:rsidRDefault="007D54A7" w:rsidP="007D54A7">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7D54A7" w:rsidRPr="007119DD" w14:paraId="5DEBFCAC" w14:textId="77777777" w:rsidTr="61554886">
        <w:tc>
          <w:tcPr>
            <w:tcW w:w="2268" w:type="dxa"/>
            <w:tcBorders>
              <w:top w:val="single" w:sz="4" w:space="0" w:color="808080" w:themeColor="background1" w:themeShade="80"/>
            </w:tcBorders>
            <w:shd w:val="clear" w:color="auto" w:fill="F2F2F2" w:themeFill="background1" w:themeFillShade="F2"/>
          </w:tcPr>
          <w:p w14:paraId="2B4696FF" w14:textId="77777777" w:rsidR="007D54A7" w:rsidRPr="007119DD" w:rsidRDefault="007D54A7" w:rsidP="00FE7FBE">
            <w:pPr>
              <w:pStyle w:val="NoSpacing"/>
              <w:rPr>
                <w:rFonts w:ascii="Aptos" w:hAnsi="Aptos" w:cs="Arial"/>
              </w:rPr>
            </w:pPr>
          </w:p>
          <w:p w14:paraId="4E1B827D" w14:textId="77777777" w:rsidR="007D54A7" w:rsidRPr="007119DD" w:rsidRDefault="007D54A7" w:rsidP="00FE7FBE">
            <w:pPr>
              <w:pStyle w:val="NoSpacing"/>
              <w:rPr>
                <w:rFonts w:ascii="Aptos" w:hAnsi="Aptos" w:cs="Arial"/>
              </w:rPr>
            </w:pPr>
          </w:p>
          <w:p w14:paraId="1069C4B0" w14:textId="77777777" w:rsidR="007D54A7" w:rsidRPr="007119DD" w:rsidRDefault="007D54A7" w:rsidP="00FE7FBE">
            <w:pPr>
              <w:pStyle w:val="NoSpacing"/>
              <w:rPr>
                <w:rFonts w:ascii="Aptos" w:hAnsi="Aptos" w:cs="Arial"/>
              </w:rPr>
            </w:pPr>
          </w:p>
          <w:p w14:paraId="44AB4E28" w14:textId="77777777" w:rsidR="007D54A7" w:rsidRPr="007119DD" w:rsidRDefault="007D54A7" w:rsidP="00FE7FBE">
            <w:pPr>
              <w:pStyle w:val="NoSpacing"/>
              <w:rPr>
                <w:rFonts w:ascii="Aptos" w:hAnsi="Aptos" w:cs="Arial"/>
              </w:rPr>
            </w:pPr>
          </w:p>
          <w:p w14:paraId="7AE23389" w14:textId="77777777" w:rsidR="007D54A7" w:rsidRPr="007119DD" w:rsidRDefault="007D54A7" w:rsidP="00FE7FBE">
            <w:pPr>
              <w:pStyle w:val="NoSpacing"/>
              <w:rPr>
                <w:rFonts w:ascii="Aptos" w:hAnsi="Aptos" w:cs="Arial"/>
              </w:rPr>
            </w:pPr>
          </w:p>
          <w:p w14:paraId="52E01B42" w14:textId="4FC2BC7D" w:rsidR="007D54A7" w:rsidRPr="007119DD" w:rsidRDefault="007D54A7" w:rsidP="61554886">
            <w:pPr>
              <w:pStyle w:val="NoSpacing"/>
              <w:jc w:val="center"/>
              <w:rPr>
                <w:rFonts w:ascii="Aptos" w:hAnsi="Aptos" w:cs="Arial"/>
                <w:b/>
                <w:bCs/>
                <w:lang w:val="ca-ES"/>
              </w:rPr>
            </w:pPr>
            <w:r w:rsidRPr="61554886">
              <w:rPr>
                <w:rFonts w:ascii="Aptos" w:hAnsi="Aptos" w:cs="Arial"/>
                <w:b/>
                <w:bCs/>
                <w:lang w:val="ca-ES"/>
              </w:rPr>
              <w:t xml:space="preserve">D.1. Compromiso de segunda aportación por valor del </w:t>
            </w:r>
            <w:r w:rsidR="0044722E" w:rsidRPr="61554886">
              <w:rPr>
                <w:rFonts w:ascii="Aptos" w:hAnsi="Aptos" w:cs="Arial"/>
                <w:b/>
                <w:bCs/>
                <w:lang w:val="ca-ES"/>
              </w:rPr>
              <w:t>70</w:t>
            </w:r>
            <w:r w:rsidRPr="61554886">
              <w:rPr>
                <w:rFonts w:ascii="Aptos" w:hAnsi="Aptos" w:cs="Arial"/>
                <w:b/>
                <w:bCs/>
                <w:lang w:val="ca-ES"/>
              </w:rPr>
              <w:t>% de la Inversión</w:t>
            </w:r>
          </w:p>
          <w:p w14:paraId="7A82A2FE" w14:textId="77777777" w:rsidR="007D54A7" w:rsidRPr="007119DD" w:rsidRDefault="007D54A7" w:rsidP="00FE7FBE">
            <w:pPr>
              <w:pStyle w:val="NoSpacing"/>
              <w:ind w:hanging="136"/>
              <w:jc w:val="center"/>
              <w:rPr>
                <w:rFonts w:ascii="Aptos" w:hAnsi="Aptos" w:cs="Arial"/>
              </w:rPr>
            </w:pPr>
          </w:p>
        </w:tc>
        <w:tc>
          <w:tcPr>
            <w:tcW w:w="284" w:type="dxa"/>
            <w:tcBorders>
              <w:top w:val="nil"/>
              <w:bottom w:val="nil"/>
            </w:tcBorders>
          </w:tcPr>
          <w:p w14:paraId="00B3D952" w14:textId="77777777" w:rsidR="007D54A7" w:rsidRPr="007119DD" w:rsidRDefault="007D54A7" w:rsidP="00FE7FBE">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0EA4D9C3" w14:textId="77777777" w:rsidR="007D54A7" w:rsidRPr="007119DD" w:rsidRDefault="007D54A7" w:rsidP="00FE7FBE">
            <w:pPr>
              <w:suppressAutoHyphens w:val="0"/>
              <w:contextualSpacing/>
              <w:jc w:val="both"/>
              <w:rPr>
                <w:rFonts w:ascii="Aptos" w:eastAsia="Calibri" w:hAnsi="Aptos" w:cs="Arial"/>
                <w:sz w:val="22"/>
                <w:szCs w:val="22"/>
                <w:lang w:val="es-ES"/>
              </w:rPr>
            </w:pPr>
          </w:p>
          <w:p w14:paraId="6542BF71" w14:textId="5FB04944" w:rsidR="007D54A7" w:rsidRPr="007119DD" w:rsidRDefault="007D54A7"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El Inversor se compromete a realizar una segunda aportación de </w:t>
            </w:r>
            <w:r w:rsidR="00524F70" w:rsidRPr="00524F70">
              <w:rPr>
                <w:rFonts w:ascii="Aptos" w:hAnsi="Aptos" w:cs="Arial"/>
                <w:b/>
                <w:bCs/>
                <w:highlight w:val="yellow"/>
              </w:rPr>
              <w:t>[*]</w:t>
            </w:r>
            <w:r w:rsidR="00573236" w:rsidRPr="00AF47E2">
              <w:rPr>
                <w:rFonts w:ascii="Aptos" w:hAnsi="Aptos" w:cs="Arial"/>
                <w:b/>
                <w:bCs/>
              </w:rPr>
              <w:t xml:space="preserve"> EUROS (</w:t>
            </w:r>
            <w:r w:rsidR="00524F70" w:rsidRPr="00524F70">
              <w:rPr>
                <w:rFonts w:ascii="Aptos" w:hAnsi="Aptos" w:cs="Arial"/>
                <w:b/>
                <w:bCs/>
                <w:highlight w:val="yellow"/>
              </w:rPr>
              <w:t>[*]</w:t>
            </w:r>
            <w:r w:rsidR="00AF47E2" w:rsidRPr="00AF47E2">
              <w:rPr>
                <w:rFonts w:ascii="Aptos" w:hAnsi="Aptos" w:cs="Arial"/>
                <w:b/>
                <w:bCs/>
              </w:rPr>
              <w:t xml:space="preserve"> </w:t>
            </w:r>
            <w:r w:rsidR="00573236" w:rsidRPr="00AF47E2">
              <w:rPr>
                <w:rFonts w:ascii="Aptos" w:hAnsi="Aptos" w:cs="Arial"/>
                <w:b/>
                <w:bCs/>
              </w:rPr>
              <w:t>€)</w:t>
            </w:r>
            <w:r w:rsidRPr="61554886">
              <w:rPr>
                <w:rFonts w:ascii="Aptos" w:hAnsi="Aptos" w:cs="Arial"/>
                <w:lang w:val="ca-ES"/>
              </w:rPr>
              <w:t xml:space="preserve">, equivalente al </w:t>
            </w:r>
            <w:r w:rsidR="69144770" w:rsidRPr="61554886">
              <w:rPr>
                <w:rFonts w:ascii="Aptos" w:hAnsi="Aptos" w:cs="Arial"/>
                <w:b/>
                <w:bCs/>
                <w:lang w:val="ca-ES"/>
              </w:rPr>
              <w:t>70</w:t>
            </w:r>
            <w:r w:rsidRPr="61554886">
              <w:rPr>
                <w:rFonts w:ascii="Aptos" w:hAnsi="Aptos" w:cs="Arial"/>
                <w:lang w:val="ca-ES"/>
              </w:rPr>
              <w:t>% de la inversión total, como máximo el</w:t>
            </w:r>
            <w:r w:rsidRPr="61554886">
              <w:rPr>
                <w:rFonts w:ascii="Aptos" w:hAnsi="Aptos" w:cs="Arial"/>
                <w:i/>
                <w:iCs/>
                <w:lang w:val="ca-ES"/>
              </w:rPr>
              <w:t xml:space="preserve"> </w:t>
            </w:r>
            <w:r w:rsidRPr="61554886">
              <w:rPr>
                <w:rFonts w:ascii="Aptos" w:hAnsi="Aptos" w:cs="Arial"/>
                <w:lang w:val="ca-ES"/>
              </w:rPr>
              <w:t>día</w:t>
            </w:r>
            <w:r w:rsidR="00596CAD" w:rsidRPr="61554886">
              <w:rPr>
                <w:rFonts w:ascii="Aptos" w:hAnsi="Aptos" w:cs="Arial"/>
                <w:lang w:val="ca-ES"/>
              </w:rPr>
              <w:t xml:space="preserve"> </w:t>
            </w:r>
            <w:r w:rsidR="00524F70" w:rsidRPr="00524F70">
              <w:rPr>
                <w:rFonts w:ascii="Aptos" w:hAnsi="Aptos" w:cs="Arial"/>
                <w:b/>
                <w:bCs/>
                <w:highlight w:val="yellow"/>
                <w:lang w:val="ca-ES"/>
              </w:rPr>
              <w:t>[*]</w:t>
            </w:r>
            <w:r w:rsidRPr="00AF47E2">
              <w:rPr>
                <w:rFonts w:ascii="Aptos" w:hAnsi="Aptos" w:cs="Arial"/>
                <w:b/>
                <w:bCs/>
                <w:lang w:val="ca-ES"/>
              </w:rPr>
              <w:t xml:space="preserve"> de</w:t>
            </w:r>
            <w:r w:rsidR="00DD101D" w:rsidRPr="00AF47E2">
              <w:rPr>
                <w:rFonts w:ascii="Aptos" w:hAnsi="Aptos" w:cs="Arial"/>
                <w:b/>
                <w:bCs/>
                <w:lang w:val="ca-ES"/>
              </w:rPr>
              <w:t xml:space="preserve"> </w:t>
            </w:r>
            <w:r w:rsidR="00524F70" w:rsidRPr="00524F70">
              <w:rPr>
                <w:rFonts w:ascii="Aptos" w:hAnsi="Aptos" w:cs="Arial"/>
                <w:b/>
                <w:bCs/>
                <w:highlight w:val="yellow"/>
                <w:lang w:val="ca-ES"/>
              </w:rPr>
              <w:t>[*]</w:t>
            </w:r>
            <w:r w:rsidRPr="00AF47E2">
              <w:rPr>
                <w:rFonts w:ascii="Aptos" w:hAnsi="Aptos" w:cs="Arial"/>
                <w:b/>
                <w:bCs/>
                <w:lang w:val="ca-ES"/>
              </w:rPr>
              <w:t xml:space="preserve"> </w:t>
            </w:r>
            <w:r w:rsidR="0DC92E8E" w:rsidRPr="00AF47E2">
              <w:rPr>
                <w:rFonts w:ascii="Aptos" w:hAnsi="Aptos" w:cs="Arial"/>
                <w:b/>
                <w:bCs/>
                <w:lang w:val="ca-ES"/>
              </w:rPr>
              <w:t xml:space="preserve"> </w:t>
            </w:r>
            <w:r w:rsidRPr="00AF47E2">
              <w:rPr>
                <w:rFonts w:ascii="Aptos" w:hAnsi="Aptos" w:cs="Arial"/>
                <w:b/>
                <w:bCs/>
                <w:lang w:val="ca-ES"/>
              </w:rPr>
              <w:t xml:space="preserve">de </w:t>
            </w:r>
            <w:r w:rsidR="00524F70" w:rsidRPr="00524F70">
              <w:rPr>
                <w:rFonts w:ascii="Aptos" w:hAnsi="Aptos" w:cs="Arial"/>
                <w:b/>
                <w:bCs/>
                <w:highlight w:val="yellow"/>
                <w:lang w:val="ca-ES"/>
              </w:rPr>
              <w:t>[*]</w:t>
            </w:r>
            <w:r w:rsidRPr="61554886">
              <w:rPr>
                <w:rFonts w:ascii="Aptos" w:hAnsi="Aptos" w:cs="Arial"/>
                <w:i/>
                <w:iCs/>
                <w:lang w:val="ca-ES"/>
              </w:rPr>
              <w:t>,</w:t>
            </w:r>
            <w:r w:rsidRPr="61554886">
              <w:rPr>
                <w:rFonts w:ascii="Aptos" w:hAnsi="Aptos" w:cs="Arial"/>
                <w:lang w:val="ca-ES"/>
              </w:rPr>
              <w:t xml:space="preserve"> por medio de transferencia bancaria al número de cuenta </w:t>
            </w:r>
            <w:r w:rsidR="00524F70" w:rsidRPr="0088434D">
              <w:rPr>
                <w:rFonts w:ascii="Aptos" w:hAnsi="Aptos" w:cs="Arial"/>
                <w:highlight w:val="yellow"/>
              </w:rPr>
              <w:t>[*]</w:t>
            </w:r>
            <w:r w:rsidR="00524F70">
              <w:rPr>
                <w:rFonts w:ascii="Aptos" w:hAnsi="Aptos" w:cs="Arial"/>
              </w:rPr>
              <w:t xml:space="preserve"> </w:t>
            </w:r>
            <w:r w:rsidRPr="61554886">
              <w:rPr>
                <w:rFonts w:ascii="Aptos" w:hAnsi="Aptos" w:cs="Arial"/>
                <w:lang w:val="ca-ES"/>
              </w:rPr>
              <w:t xml:space="preserve">titularidad de la sociedad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524F70" w:rsidRPr="0088434D">
              <w:rPr>
                <w:rFonts w:ascii="Aptos" w:hAnsi="Aptos" w:cs="Arial"/>
                <w:highlight w:val="yellow"/>
              </w:rPr>
              <w:t>[*]</w:t>
            </w:r>
            <w:r w:rsidR="00BB3B34" w:rsidRPr="61554886">
              <w:rPr>
                <w:rFonts w:ascii="Aptos" w:hAnsi="Aptos" w:cs="Arial"/>
                <w:lang w:val="ca-ES"/>
              </w:rPr>
              <w:t>, S.L.</w:t>
            </w:r>
            <w:r w:rsidRPr="61554886">
              <w:rPr>
                <w:rFonts w:ascii="Aptos" w:hAnsi="Aptos" w:cs="Arial"/>
                <w:lang w:val="ca-ES"/>
              </w:rPr>
              <w:t xml:space="preserve">, o bien por medio de la entrega de cheque bancario nominativo a favor de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524F70" w:rsidRPr="0088434D">
              <w:rPr>
                <w:rFonts w:ascii="Aptos" w:hAnsi="Aptos" w:cs="Arial"/>
                <w:highlight w:val="yellow"/>
              </w:rPr>
              <w:t>[*]</w:t>
            </w:r>
            <w:r w:rsidR="00BB3B34" w:rsidRPr="61554886">
              <w:rPr>
                <w:rFonts w:ascii="Aptos" w:hAnsi="Aptos" w:cs="Arial"/>
                <w:lang w:val="ca-ES"/>
              </w:rPr>
              <w:t>, S.L.</w:t>
            </w:r>
          </w:p>
          <w:p w14:paraId="4CB740D5" w14:textId="77777777" w:rsidR="007D54A7" w:rsidRPr="007119DD" w:rsidRDefault="007D54A7" w:rsidP="00FE7FBE">
            <w:pPr>
              <w:pStyle w:val="NoSpacing"/>
              <w:ind w:left="459" w:right="140"/>
              <w:jc w:val="both"/>
              <w:rPr>
                <w:rFonts w:ascii="Aptos" w:hAnsi="Aptos" w:cs="Arial"/>
              </w:rPr>
            </w:pPr>
          </w:p>
          <w:p w14:paraId="2D3F0764" w14:textId="2B201B97" w:rsidR="007D54A7" w:rsidRPr="007119DD" w:rsidRDefault="007D54A7" w:rsidP="61554886">
            <w:pPr>
              <w:pStyle w:val="NoSpacing"/>
              <w:numPr>
                <w:ilvl w:val="0"/>
                <w:numId w:val="16"/>
              </w:numPr>
              <w:ind w:left="459" w:right="140" w:hanging="283"/>
              <w:jc w:val="both"/>
              <w:rPr>
                <w:rFonts w:ascii="Aptos" w:hAnsi="Aptos"/>
                <w:lang w:val="ca-ES"/>
              </w:rPr>
            </w:pPr>
            <w:r w:rsidRPr="61554886">
              <w:rPr>
                <w:rFonts w:ascii="Aptos" w:hAnsi="Aptos" w:cs="Arial"/>
                <w:lang w:val="ca-ES"/>
              </w:rPr>
              <w:t>Esta segunda aportación se materializará en una segunda Nota Convertible (Préstamo Convertible en Capital) en las mismas condiciones de retribución y de convertibilidad indicadas en los apartados C.4, C.5, C.6, C.7 y C.8 anterior</w:t>
            </w:r>
            <w:r w:rsidR="009A33FF" w:rsidRPr="61554886">
              <w:rPr>
                <w:rFonts w:ascii="Aptos" w:hAnsi="Aptos" w:cs="Arial"/>
                <w:lang w:val="ca-ES"/>
              </w:rPr>
              <w:t>es</w:t>
            </w:r>
            <w:r w:rsidRPr="61554886">
              <w:rPr>
                <w:rFonts w:ascii="Aptos" w:hAnsi="Aptos" w:cs="Arial"/>
                <w:lang w:val="ca-ES"/>
              </w:rPr>
              <w:t xml:space="preserve">, que será suscrita por las partes Prestamista y Prestataria en el momento en que se haya realizado el desembolso del capital. </w:t>
            </w:r>
          </w:p>
          <w:p w14:paraId="660B6343" w14:textId="77777777" w:rsidR="007D54A7" w:rsidRPr="007119DD" w:rsidRDefault="007D54A7" w:rsidP="00FE7FBE">
            <w:pPr>
              <w:pStyle w:val="NoSpacing"/>
              <w:ind w:right="140"/>
              <w:jc w:val="both"/>
              <w:rPr>
                <w:rFonts w:ascii="Aptos" w:hAnsi="Aptos"/>
              </w:rPr>
            </w:pPr>
          </w:p>
        </w:tc>
      </w:tr>
    </w:tbl>
    <w:p w14:paraId="41492B93" w14:textId="77777777" w:rsidR="007D54A7" w:rsidRPr="007119DD" w:rsidRDefault="007D54A7" w:rsidP="007D54A7">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7D54A7" w:rsidRPr="007119DD" w14:paraId="39BDE8C6" w14:textId="77777777" w:rsidTr="61554886">
        <w:tc>
          <w:tcPr>
            <w:tcW w:w="2268" w:type="dxa"/>
            <w:tcBorders>
              <w:top w:val="single" w:sz="4" w:space="0" w:color="808080" w:themeColor="background1" w:themeShade="80"/>
            </w:tcBorders>
            <w:shd w:val="clear" w:color="auto" w:fill="F2F2F2" w:themeFill="background1" w:themeFillShade="F2"/>
          </w:tcPr>
          <w:p w14:paraId="2F197F1E" w14:textId="77777777" w:rsidR="007D54A7" w:rsidRPr="007119DD" w:rsidRDefault="007D54A7" w:rsidP="00FE7FBE">
            <w:pPr>
              <w:pStyle w:val="NoSpacing"/>
              <w:rPr>
                <w:rFonts w:ascii="Aptos" w:hAnsi="Aptos" w:cs="Arial"/>
              </w:rPr>
            </w:pPr>
          </w:p>
          <w:p w14:paraId="002E7E24" w14:textId="77777777" w:rsidR="007D54A7" w:rsidRPr="007119DD" w:rsidRDefault="007D54A7" w:rsidP="00FE7FBE">
            <w:pPr>
              <w:pStyle w:val="NoSpacing"/>
              <w:jc w:val="center"/>
              <w:rPr>
                <w:rFonts w:ascii="Aptos" w:hAnsi="Aptos" w:cs="Arial"/>
                <w:b/>
              </w:rPr>
            </w:pPr>
          </w:p>
          <w:p w14:paraId="12A9CF32" w14:textId="77777777" w:rsidR="007D54A7" w:rsidRPr="007119DD" w:rsidRDefault="007D54A7" w:rsidP="00FE7FBE">
            <w:pPr>
              <w:pStyle w:val="NoSpacing"/>
              <w:jc w:val="center"/>
              <w:rPr>
                <w:rFonts w:ascii="Aptos" w:hAnsi="Aptos" w:cs="Arial"/>
                <w:b/>
              </w:rPr>
            </w:pPr>
          </w:p>
          <w:p w14:paraId="177E79C6" w14:textId="77777777" w:rsidR="007D54A7" w:rsidRPr="007119DD" w:rsidRDefault="007D54A7" w:rsidP="00FE7FBE">
            <w:pPr>
              <w:pStyle w:val="NoSpacing"/>
              <w:jc w:val="center"/>
              <w:rPr>
                <w:rFonts w:ascii="Aptos" w:hAnsi="Aptos" w:cs="Arial"/>
                <w:b/>
              </w:rPr>
            </w:pPr>
          </w:p>
          <w:p w14:paraId="6A126325" w14:textId="77777777" w:rsidR="007D54A7" w:rsidRPr="007119DD" w:rsidRDefault="007D54A7" w:rsidP="00FE7FBE">
            <w:pPr>
              <w:pStyle w:val="NoSpacing"/>
              <w:jc w:val="center"/>
              <w:rPr>
                <w:rFonts w:ascii="Aptos" w:hAnsi="Aptos" w:cs="Arial"/>
                <w:b/>
              </w:rPr>
            </w:pPr>
          </w:p>
          <w:p w14:paraId="5E727A02" w14:textId="77777777" w:rsidR="007D54A7" w:rsidRPr="007119DD" w:rsidRDefault="007D54A7" w:rsidP="00FE7FBE">
            <w:pPr>
              <w:pStyle w:val="NoSpacing"/>
              <w:jc w:val="center"/>
              <w:rPr>
                <w:rFonts w:ascii="Aptos" w:hAnsi="Aptos" w:cs="Arial"/>
                <w:b/>
              </w:rPr>
            </w:pPr>
          </w:p>
          <w:p w14:paraId="68BF7C89" w14:textId="77777777" w:rsidR="007D54A7" w:rsidRPr="007119DD" w:rsidRDefault="007D54A7" w:rsidP="00FE7FBE">
            <w:pPr>
              <w:pStyle w:val="NoSpacing"/>
              <w:jc w:val="center"/>
              <w:rPr>
                <w:rFonts w:ascii="Aptos" w:hAnsi="Aptos" w:cs="Arial"/>
                <w:b/>
              </w:rPr>
            </w:pPr>
            <w:r w:rsidRPr="007119DD">
              <w:rPr>
                <w:rFonts w:ascii="Aptos" w:hAnsi="Aptos" w:cs="Arial"/>
                <w:b/>
              </w:rPr>
              <w:t xml:space="preserve">D.2.Consecuencias </w:t>
            </w:r>
          </w:p>
          <w:p w14:paraId="15197D7F" w14:textId="77777777" w:rsidR="007D54A7" w:rsidRPr="007119DD" w:rsidRDefault="007D54A7" w:rsidP="61554886">
            <w:pPr>
              <w:pStyle w:val="NoSpacing"/>
              <w:jc w:val="center"/>
              <w:rPr>
                <w:rFonts w:ascii="Aptos" w:hAnsi="Aptos" w:cs="Arial"/>
                <w:b/>
                <w:bCs/>
                <w:lang w:val="ca-ES"/>
              </w:rPr>
            </w:pPr>
            <w:r w:rsidRPr="61554886">
              <w:rPr>
                <w:rFonts w:ascii="Aptos" w:hAnsi="Aptos" w:cs="Arial"/>
                <w:b/>
                <w:bCs/>
                <w:lang w:val="ca-ES"/>
              </w:rPr>
              <w:t>del incumplimiento</w:t>
            </w:r>
          </w:p>
          <w:p w14:paraId="0DF02FEE" w14:textId="77777777" w:rsidR="007D54A7" w:rsidRPr="007119DD" w:rsidRDefault="007D54A7" w:rsidP="00FE7FBE">
            <w:pPr>
              <w:pStyle w:val="NoSpacing"/>
              <w:jc w:val="center"/>
              <w:rPr>
                <w:rFonts w:ascii="Aptos" w:hAnsi="Aptos" w:cs="Arial"/>
              </w:rPr>
            </w:pPr>
          </w:p>
        </w:tc>
        <w:tc>
          <w:tcPr>
            <w:tcW w:w="284" w:type="dxa"/>
            <w:tcBorders>
              <w:top w:val="nil"/>
              <w:bottom w:val="nil"/>
            </w:tcBorders>
          </w:tcPr>
          <w:p w14:paraId="526B792E" w14:textId="77777777" w:rsidR="007D54A7" w:rsidRPr="007119DD" w:rsidRDefault="007D54A7" w:rsidP="00FE7FBE">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0014AAA3" w14:textId="77777777" w:rsidR="007D54A7" w:rsidRPr="007119DD" w:rsidRDefault="007D54A7" w:rsidP="00FE7FBE">
            <w:pPr>
              <w:suppressAutoHyphens w:val="0"/>
              <w:contextualSpacing/>
              <w:jc w:val="both"/>
              <w:rPr>
                <w:rFonts w:ascii="Aptos" w:eastAsia="Calibri" w:hAnsi="Aptos" w:cs="Arial"/>
                <w:sz w:val="22"/>
                <w:szCs w:val="22"/>
                <w:lang w:val="es-ES"/>
              </w:rPr>
            </w:pPr>
          </w:p>
          <w:p w14:paraId="33E2E949" w14:textId="43EBFD1F" w:rsidR="007D54A7" w:rsidRPr="007119DD" w:rsidRDefault="007D54A7"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Se considerará incumplimiento del presente Protocolo de Inversión, el supuesto en que, llegada la fecha límite, el Inversor no haya realizado el desembolso del capital de la segunda aportación </w:t>
            </w:r>
            <w:r w:rsidR="00524F70" w:rsidRPr="00524F70">
              <w:rPr>
                <w:rFonts w:ascii="Aptos" w:hAnsi="Aptos" w:cs="Arial"/>
                <w:b/>
                <w:bCs/>
                <w:highlight w:val="yellow"/>
              </w:rPr>
              <w:t>[*]</w:t>
            </w:r>
            <w:r w:rsidR="00573236" w:rsidRPr="00E04BF9">
              <w:rPr>
                <w:rFonts w:ascii="Aptos" w:hAnsi="Aptos" w:cs="Arial"/>
                <w:b/>
                <w:bCs/>
              </w:rPr>
              <w:t xml:space="preserve"> EUROS (</w:t>
            </w:r>
            <w:r w:rsidR="00524F70" w:rsidRPr="00524F70">
              <w:rPr>
                <w:rFonts w:ascii="Aptos" w:hAnsi="Aptos" w:cs="Arial"/>
                <w:b/>
                <w:bCs/>
                <w:highlight w:val="yellow"/>
              </w:rPr>
              <w:t>[*]</w:t>
            </w:r>
            <w:r w:rsidR="00573236" w:rsidRPr="00E04BF9">
              <w:rPr>
                <w:rFonts w:ascii="Aptos" w:hAnsi="Aptos" w:cs="Arial"/>
                <w:b/>
                <w:bCs/>
              </w:rPr>
              <w:t xml:space="preserve"> €)</w:t>
            </w:r>
            <w:r w:rsidR="001D434C" w:rsidRPr="61554886">
              <w:rPr>
                <w:rFonts w:ascii="Aptos" w:hAnsi="Aptos" w:cs="Arial"/>
                <w:b/>
                <w:bCs/>
                <w:lang w:val="ca-ES"/>
              </w:rPr>
              <w:t xml:space="preserve">, </w:t>
            </w:r>
            <w:r w:rsidRPr="61554886">
              <w:rPr>
                <w:rFonts w:ascii="Aptos" w:hAnsi="Aptos" w:cs="Arial"/>
                <w:lang w:val="ca-ES"/>
              </w:rPr>
              <w:t xml:space="preserve">equivalente al </w:t>
            </w:r>
            <w:r w:rsidR="00FA1068" w:rsidRPr="61554886">
              <w:rPr>
                <w:rFonts w:ascii="Aptos" w:hAnsi="Aptos" w:cs="Arial"/>
                <w:lang w:val="ca-ES"/>
              </w:rPr>
              <w:t>70</w:t>
            </w:r>
            <w:r w:rsidRPr="61554886">
              <w:rPr>
                <w:rFonts w:ascii="Aptos" w:hAnsi="Aptos" w:cs="Arial"/>
                <w:lang w:val="ca-ES"/>
              </w:rPr>
              <w:t>% de la inversión total.</w:t>
            </w:r>
          </w:p>
          <w:p w14:paraId="231C6698" w14:textId="77777777" w:rsidR="007D54A7" w:rsidRPr="007119DD" w:rsidRDefault="007D54A7" w:rsidP="00FE7FBE">
            <w:pPr>
              <w:pStyle w:val="NoSpacing"/>
              <w:ind w:left="459" w:right="140"/>
              <w:jc w:val="both"/>
              <w:rPr>
                <w:rFonts w:ascii="Aptos" w:hAnsi="Aptos" w:cs="Arial"/>
              </w:rPr>
            </w:pPr>
          </w:p>
          <w:p w14:paraId="1398AADD" w14:textId="5C160B12" w:rsidR="007D54A7" w:rsidRPr="007119DD" w:rsidRDefault="007D54A7"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En el supuesto de incumplimiento del Inversor,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524F70" w:rsidRPr="0088434D">
              <w:rPr>
                <w:rFonts w:ascii="Aptos" w:hAnsi="Aptos" w:cs="Arial"/>
                <w:highlight w:val="yellow"/>
              </w:rPr>
              <w:t>[*]</w:t>
            </w:r>
            <w:r w:rsidR="00BB3B34" w:rsidRPr="61554886">
              <w:rPr>
                <w:rFonts w:ascii="Aptos" w:hAnsi="Aptos" w:cs="Arial"/>
                <w:lang w:val="ca-ES"/>
              </w:rPr>
              <w:t>, S.L.</w:t>
            </w:r>
            <w:r w:rsidR="000B4C87" w:rsidRPr="61554886">
              <w:rPr>
                <w:rFonts w:ascii="Aptos" w:hAnsi="Aptos" w:cs="Arial"/>
                <w:lang w:val="ca-ES"/>
              </w:rPr>
              <w:t xml:space="preserve"> </w:t>
            </w:r>
            <w:r w:rsidRPr="61554886">
              <w:rPr>
                <w:rFonts w:ascii="Aptos" w:hAnsi="Aptos" w:cs="Arial"/>
                <w:lang w:val="ca-ES"/>
              </w:rPr>
              <w:t>podrá optar entre exigir el cumplimiento o bien resolver el Protocolo de Inversión y hacer suyas las cantidades entregadas hasta ese momento por el Inversor, en concepto de penalidad, sin derecho de éste último a reclamar nada por ningún concepto.</w:t>
            </w:r>
          </w:p>
          <w:p w14:paraId="62DFAB5D" w14:textId="77777777" w:rsidR="007D54A7" w:rsidRPr="007119DD" w:rsidRDefault="007D54A7" w:rsidP="00FE7FBE">
            <w:pPr>
              <w:pStyle w:val="NoSpacing"/>
              <w:ind w:right="140"/>
              <w:jc w:val="both"/>
              <w:rPr>
                <w:rFonts w:ascii="Aptos" w:hAnsi="Aptos"/>
              </w:rPr>
            </w:pPr>
          </w:p>
        </w:tc>
      </w:tr>
    </w:tbl>
    <w:p w14:paraId="4597D38A" w14:textId="77777777" w:rsidR="007D54A7" w:rsidRPr="007119DD" w:rsidRDefault="007D54A7" w:rsidP="007D54A7">
      <w:pPr>
        <w:pStyle w:val="Header"/>
        <w:tabs>
          <w:tab w:val="clear" w:pos="4252"/>
          <w:tab w:val="clear" w:pos="8504"/>
        </w:tabs>
        <w:rPr>
          <w:rFonts w:ascii="Aptos" w:hAnsi="Aptos" w:cs="Arial"/>
          <w:b/>
          <w:i/>
          <w:sz w:val="22"/>
          <w:szCs w:val="22"/>
          <w:lang w:val="es-ES"/>
        </w:rPr>
      </w:pPr>
    </w:p>
    <w:p w14:paraId="6C9B2647" w14:textId="77777777" w:rsidR="007D54A7" w:rsidRPr="007119DD" w:rsidRDefault="007D54A7" w:rsidP="007D54A7">
      <w:pPr>
        <w:suppressAutoHyphens w:val="0"/>
        <w:rPr>
          <w:rFonts w:ascii="Aptos" w:hAnsi="Aptos" w:cs="Arial"/>
          <w:sz w:val="22"/>
          <w:szCs w:val="22"/>
          <w:lang w:val="es-ES" w:eastAsia="es-ES"/>
        </w:rPr>
      </w:pPr>
      <w:r w:rsidRPr="007119DD">
        <w:rPr>
          <w:rFonts w:ascii="Aptos" w:hAnsi="Aptos" w:cs="Arial"/>
          <w:sz w:val="22"/>
          <w:szCs w:val="22"/>
          <w:lang w:val="es-ES"/>
        </w:rPr>
        <w:br w:type="page"/>
      </w:r>
    </w:p>
    <w:p w14:paraId="6B847091" w14:textId="77777777" w:rsidR="00060763" w:rsidRPr="007119DD" w:rsidRDefault="00060763" w:rsidP="00060763">
      <w:pPr>
        <w:pStyle w:val="PlainText"/>
        <w:spacing w:line="276" w:lineRule="auto"/>
        <w:rPr>
          <w:rFonts w:ascii="Aptos" w:hAnsi="Aptos" w:cs="Arial"/>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4"/>
      </w:tblGrid>
      <w:tr w:rsidR="001F5A6D" w:rsidRPr="007119DD" w14:paraId="12C442DB" w14:textId="77777777" w:rsidTr="00D15EC7">
        <w:tc>
          <w:tcPr>
            <w:tcW w:w="8504" w:type="dxa"/>
            <w:tcBorders>
              <w:top w:val="nil"/>
              <w:left w:val="nil"/>
              <w:bottom w:val="single" w:sz="4" w:space="0" w:color="FF0000"/>
              <w:right w:val="nil"/>
            </w:tcBorders>
          </w:tcPr>
          <w:p w14:paraId="21D68D73" w14:textId="07A237F1" w:rsidR="001F5A6D" w:rsidRPr="007119DD" w:rsidRDefault="006A328A" w:rsidP="001F5A6D">
            <w:pPr>
              <w:jc w:val="center"/>
              <w:rPr>
                <w:rFonts w:ascii="Aptos" w:hAnsi="Aptos" w:cs="Arial"/>
                <w:b/>
                <w:sz w:val="22"/>
                <w:szCs w:val="22"/>
                <w:lang w:val="es-ES"/>
              </w:rPr>
            </w:pPr>
            <w:r w:rsidRPr="007119DD">
              <w:rPr>
                <w:rFonts w:ascii="Aptos" w:hAnsi="Aptos" w:cs="Arial"/>
                <w:b/>
                <w:sz w:val="22"/>
                <w:szCs w:val="22"/>
                <w:lang w:val="es-ES"/>
              </w:rPr>
              <w:t>E</w:t>
            </w:r>
            <w:r w:rsidR="001F5A6D" w:rsidRPr="007119DD">
              <w:rPr>
                <w:rFonts w:ascii="Aptos" w:hAnsi="Aptos" w:cs="Arial"/>
                <w:b/>
                <w:sz w:val="22"/>
                <w:szCs w:val="22"/>
                <w:lang w:val="es-ES"/>
              </w:rPr>
              <w:t>.      Compromiso de suscripción de un Pacto de Socios</w:t>
            </w:r>
          </w:p>
          <w:p w14:paraId="3EFD3418" w14:textId="77777777" w:rsidR="001F5A6D" w:rsidRPr="007119DD" w:rsidRDefault="001F5A6D" w:rsidP="001F5A6D">
            <w:pPr>
              <w:jc w:val="center"/>
              <w:rPr>
                <w:rFonts w:ascii="Aptos" w:hAnsi="Aptos" w:cs="Arial"/>
                <w:sz w:val="22"/>
                <w:szCs w:val="22"/>
                <w:lang w:val="es-ES"/>
              </w:rPr>
            </w:pPr>
          </w:p>
        </w:tc>
      </w:tr>
    </w:tbl>
    <w:p w14:paraId="0E457FA3" w14:textId="77777777" w:rsidR="001F5A6D" w:rsidRPr="007119DD" w:rsidRDefault="001F5A6D" w:rsidP="001F5A6D">
      <w:pPr>
        <w:jc w:val="both"/>
        <w:rPr>
          <w:rFonts w:ascii="Aptos" w:hAnsi="Aptos" w:cs="Arial"/>
          <w:sz w:val="22"/>
          <w:szCs w:val="22"/>
          <w:lang w:val="es-ES"/>
        </w:rPr>
      </w:pPr>
    </w:p>
    <w:p w14:paraId="1B3E4CE9" w14:textId="77777777" w:rsidR="001F5A6D" w:rsidRPr="007119DD" w:rsidRDefault="001F5A6D" w:rsidP="001F5A6D">
      <w:pPr>
        <w:jc w:val="both"/>
        <w:rPr>
          <w:rFonts w:ascii="Aptos" w:hAnsi="Aptos" w:cs="Arial"/>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1F5A6D" w:rsidRPr="007119DD" w14:paraId="22972143" w14:textId="77777777" w:rsidTr="61554886">
        <w:tc>
          <w:tcPr>
            <w:tcW w:w="2268" w:type="dxa"/>
            <w:tcBorders>
              <w:top w:val="single" w:sz="4" w:space="0" w:color="808080" w:themeColor="background1" w:themeShade="80"/>
            </w:tcBorders>
            <w:shd w:val="clear" w:color="auto" w:fill="F2F2F2" w:themeFill="background1" w:themeFillShade="F2"/>
          </w:tcPr>
          <w:p w14:paraId="40193F11" w14:textId="77777777" w:rsidR="001F5A6D" w:rsidRPr="007119DD" w:rsidRDefault="001F5A6D" w:rsidP="009479B1">
            <w:pPr>
              <w:pStyle w:val="NoSpacing"/>
              <w:rPr>
                <w:rFonts w:ascii="Aptos" w:hAnsi="Aptos" w:cs="Arial"/>
              </w:rPr>
            </w:pPr>
          </w:p>
          <w:p w14:paraId="23954066" w14:textId="77777777" w:rsidR="006453F5" w:rsidRPr="007119DD" w:rsidRDefault="006453F5" w:rsidP="009479B1">
            <w:pPr>
              <w:pStyle w:val="NoSpacing"/>
              <w:rPr>
                <w:rFonts w:ascii="Aptos" w:hAnsi="Aptos" w:cs="Arial"/>
              </w:rPr>
            </w:pPr>
          </w:p>
          <w:p w14:paraId="2FD45F00" w14:textId="77777777" w:rsidR="006453F5" w:rsidRPr="007119DD" w:rsidRDefault="006453F5" w:rsidP="009479B1">
            <w:pPr>
              <w:pStyle w:val="NoSpacing"/>
              <w:rPr>
                <w:rFonts w:ascii="Aptos" w:hAnsi="Aptos" w:cs="Arial"/>
              </w:rPr>
            </w:pPr>
          </w:p>
          <w:p w14:paraId="014D4398" w14:textId="0304AE86" w:rsidR="001F5A6D" w:rsidRPr="007119DD" w:rsidRDefault="006A328A" w:rsidP="61554886">
            <w:pPr>
              <w:pStyle w:val="NoSpacing"/>
              <w:jc w:val="center"/>
              <w:rPr>
                <w:rFonts w:ascii="Aptos" w:hAnsi="Aptos" w:cs="Arial"/>
                <w:b/>
                <w:bCs/>
                <w:lang w:val="ca-ES"/>
              </w:rPr>
            </w:pPr>
            <w:r w:rsidRPr="61554886">
              <w:rPr>
                <w:rFonts w:ascii="Aptos" w:hAnsi="Aptos" w:cs="Arial"/>
                <w:b/>
                <w:bCs/>
                <w:lang w:val="ca-ES"/>
              </w:rPr>
              <w:t>E</w:t>
            </w:r>
            <w:r w:rsidR="001F5A6D" w:rsidRPr="61554886">
              <w:rPr>
                <w:rFonts w:ascii="Aptos" w:hAnsi="Aptos" w:cs="Arial"/>
                <w:b/>
                <w:bCs/>
                <w:lang w:val="ca-ES"/>
              </w:rPr>
              <w:t xml:space="preserve">.1. </w:t>
            </w:r>
            <w:r w:rsidR="002C516E" w:rsidRPr="61554886">
              <w:rPr>
                <w:rFonts w:ascii="Aptos" w:hAnsi="Aptos" w:cs="Arial"/>
                <w:b/>
                <w:bCs/>
                <w:lang w:val="ca-ES"/>
              </w:rPr>
              <w:t>Compromiso de suscribir un Pacto de Socios</w:t>
            </w:r>
          </w:p>
          <w:p w14:paraId="0C26C15D" w14:textId="77777777" w:rsidR="001F5A6D" w:rsidRPr="007119DD" w:rsidRDefault="001F5A6D" w:rsidP="009479B1">
            <w:pPr>
              <w:pStyle w:val="NoSpacing"/>
              <w:ind w:hanging="136"/>
              <w:jc w:val="center"/>
              <w:rPr>
                <w:rFonts w:ascii="Aptos" w:hAnsi="Aptos" w:cs="Arial"/>
              </w:rPr>
            </w:pPr>
          </w:p>
        </w:tc>
        <w:tc>
          <w:tcPr>
            <w:tcW w:w="284" w:type="dxa"/>
            <w:tcBorders>
              <w:top w:val="nil"/>
              <w:bottom w:val="nil"/>
            </w:tcBorders>
          </w:tcPr>
          <w:p w14:paraId="45D4C788" w14:textId="77777777" w:rsidR="001F5A6D" w:rsidRPr="007119DD" w:rsidRDefault="001F5A6D" w:rsidP="009479B1">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0EF77AF9" w14:textId="77777777" w:rsidR="001F5A6D" w:rsidRPr="007119DD" w:rsidRDefault="001F5A6D" w:rsidP="009479B1">
            <w:pPr>
              <w:suppressAutoHyphens w:val="0"/>
              <w:contextualSpacing/>
              <w:jc w:val="both"/>
              <w:rPr>
                <w:rFonts w:ascii="Aptos" w:eastAsia="Calibri" w:hAnsi="Aptos" w:cs="Arial"/>
                <w:sz w:val="22"/>
                <w:szCs w:val="22"/>
                <w:lang w:val="es-ES"/>
              </w:rPr>
            </w:pPr>
          </w:p>
          <w:p w14:paraId="4735540F" w14:textId="08E8238A" w:rsidR="001F5A6D" w:rsidRPr="007119DD" w:rsidRDefault="006B0D3C"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E</w:t>
            </w:r>
            <w:r w:rsidR="003F4593" w:rsidRPr="61554886">
              <w:rPr>
                <w:rFonts w:ascii="Aptos" w:hAnsi="Aptos" w:cs="Arial"/>
                <w:lang w:val="ca-ES"/>
              </w:rPr>
              <w:t xml:space="preserve">l Inversor se compromete a suscribir </w:t>
            </w:r>
            <w:r w:rsidR="00904FAA" w:rsidRPr="61554886">
              <w:rPr>
                <w:rFonts w:ascii="Aptos" w:hAnsi="Aptos" w:cs="Arial"/>
                <w:lang w:val="ca-ES"/>
              </w:rPr>
              <w:t xml:space="preserve">un Pacto de </w:t>
            </w:r>
            <w:r w:rsidR="006421E6" w:rsidRPr="61554886">
              <w:rPr>
                <w:rFonts w:ascii="Aptos" w:hAnsi="Aptos" w:cs="Arial"/>
                <w:lang w:val="ca-ES"/>
              </w:rPr>
              <w:t xml:space="preserve">Socios de la sociedad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524F70" w:rsidRPr="0088434D">
              <w:rPr>
                <w:rFonts w:ascii="Aptos" w:hAnsi="Aptos" w:cs="Arial"/>
                <w:highlight w:val="yellow"/>
              </w:rPr>
              <w:t>[*]</w:t>
            </w:r>
            <w:r w:rsidR="00BB3B34" w:rsidRPr="61554886">
              <w:rPr>
                <w:rFonts w:ascii="Aptos" w:hAnsi="Aptos" w:cs="Arial"/>
                <w:lang w:val="ca-ES"/>
              </w:rPr>
              <w:t>, S.L.</w:t>
            </w:r>
            <w:r w:rsidR="006421E6" w:rsidRPr="61554886">
              <w:rPr>
                <w:rFonts w:ascii="Aptos" w:hAnsi="Aptos" w:cs="Arial"/>
                <w:lang w:val="ca-ES"/>
              </w:rPr>
              <w:t>, que regule la relación entre los Socios, así como entre los Socios y la propia Sociedad</w:t>
            </w:r>
            <w:r w:rsidR="007F310A" w:rsidRPr="61554886">
              <w:rPr>
                <w:rFonts w:ascii="Aptos" w:hAnsi="Aptos" w:cs="Arial"/>
                <w:lang w:val="ca-ES"/>
              </w:rPr>
              <w:t>, en el momento en que se formalice el aumento de capital por compensación de créditos del 100% de la Inversión</w:t>
            </w:r>
            <w:r w:rsidR="006421E6" w:rsidRPr="61554886">
              <w:rPr>
                <w:rFonts w:ascii="Aptos" w:hAnsi="Aptos" w:cs="Arial"/>
                <w:lang w:val="ca-ES"/>
              </w:rPr>
              <w:t>.</w:t>
            </w:r>
          </w:p>
          <w:p w14:paraId="63E6A6BA" w14:textId="77777777" w:rsidR="001F5A6D" w:rsidRPr="007119DD" w:rsidRDefault="001F5A6D" w:rsidP="009479B1">
            <w:pPr>
              <w:pStyle w:val="NoSpacing"/>
              <w:ind w:right="140"/>
              <w:jc w:val="both"/>
              <w:rPr>
                <w:rFonts w:ascii="Aptos" w:hAnsi="Aptos"/>
              </w:rPr>
            </w:pPr>
          </w:p>
        </w:tc>
      </w:tr>
    </w:tbl>
    <w:p w14:paraId="1AE3CC34" w14:textId="77777777" w:rsidR="001F5A6D" w:rsidRPr="007119DD" w:rsidRDefault="001F5A6D" w:rsidP="001F5A6D">
      <w:pPr>
        <w:pStyle w:val="Header"/>
        <w:tabs>
          <w:tab w:val="clear" w:pos="4252"/>
          <w:tab w:val="clear" w:pos="8504"/>
        </w:tabs>
        <w:rPr>
          <w:rFonts w:ascii="Aptos" w:hAnsi="Aptos" w:cs="Arial"/>
          <w:b/>
          <w:i/>
          <w:sz w:val="22"/>
          <w:szCs w:val="22"/>
          <w:lang w:val="es-ES"/>
        </w:rPr>
      </w:pPr>
    </w:p>
    <w:tbl>
      <w:tblPr>
        <w:tblStyle w:val="TableGrid"/>
        <w:tblW w:w="8612" w:type="dxa"/>
        <w:tblInd w:w="10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8"/>
        <w:gridCol w:w="284"/>
        <w:gridCol w:w="6060"/>
      </w:tblGrid>
      <w:tr w:rsidR="001F5A6D" w:rsidRPr="007119DD" w14:paraId="45AB5BE1" w14:textId="77777777" w:rsidTr="61554886">
        <w:tc>
          <w:tcPr>
            <w:tcW w:w="2268" w:type="dxa"/>
            <w:tcBorders>
              <w:top w:val="single" w:sz="4" w:space="0" w:color="808080" w:themeColor="background1" w:themeShade="80"/>
            </w:tcBorders>
            <w:shd w:val="clear" w:color="auto" w:fill="F2F2F2" w:themeFill="background1" w:themeFillShade="F2"/>
          </w:tcPr>
          <w:p w14:paraId="301D9798" w14:textId="77777777" w:rsidR="001F5A6D" w:rsidRPr="007119DD" w:rsidRDefault="001F5A6D" w:rsidP="009479B1">
            <w:pPr>
              <w:pStyle w:val="NoSpacing"/>
              <w:rPr>
                <w:rFonts w:ascii="Aptos" w:hAnsi="Aptos" w:cs="Arial"/>
              </w:rPr>
            </w:pPr>
          </w:p>
          <w:p w14:paraId="7A4D7E9A" w14:textId="77777777" w:rsidR="006453F5" w:rsidRPr="007119DD" w:rsidRDefault="006453F5" w:rsidP="009479B1">
            <w:pPr>
              <w:pStyle w:val="NoSpacing"/>
              <w:rPr>
                <w:rFonts w:ascii="Aptos" w:hAnsi="Aptos" w:cs="Arial"/>
              </w:rPr>
            </w:pPr>
          </w:p>
          <w:p w14:paraId="09FED8BA" w14:textId="77777777" w:rsidR="006453F5" w:rsidRPr="007119DD" w:rsidRDefault="006453F5" w:rsidP="009479B1">
            <w:pPr>
              <w:pStyle w:val="NoSpacing"/>
              <w:rPr>
                <w:rFonts w:ascii="Aptos" w:hAnsi="Aptos" w:cs="Arial"/>
              </w:rPr>
            </w:pPr>
          </w:p>
          <w:p w14:paraId="10CD17F0" w14:textId="77777777" w:rsidR="003D0531" w:rsidRPr="007119DD" w:rsidRDefault="003D0531" w:rsidP="009479B1">
            <w:pPr>
              <w:pStyle w:val="NoSpacing"/>
              <w:rPr>
                <w:rFonts w:ascii="Aptos" w:hAnsi="Aptos" w:cs="Arial"/>
              </w:rPr>
            </w:pPr>
          </w:p>
          <w:p w14:paraId="271C06CA" w14:textId="77777777" w:rsidR="003D0531" w:rsidRPr="007119DD" w:rsidRDefault="003D0531" w:rsidP="009479B1">
            <w:pPr>
              <w:pStyle w:val="NoSpacing"/>
              <w:rPr>
                <w:rFonts w:ascii="Aptos" w:hAnsi="Aptos" w:cs="Arial"/>
              </w:rPr>
            </w:pPr>
          </w:p>
          <w:p w14:paraId="793D3A7D" w14:textId="77777777" w:rsidR="003D0531" w:rsidRPr="007119DD" w:rsidRDefault="003D0531" w:rsidP="009479B1">
            <w:pPr>
              <w:pStyle w:val="NoSpacing"/>
              <w:rPr>
                <w:rFonts w:ascii="Aptos" w:hAnsi="Aptos" w:cs="Arial"/>
              </w:rPr>
            </w:pPr>
          </w:p>
          <w:p w14:paraId="3CF9B5B6" w14:textId="77777777" w:rsidR="003D0531" w:rsidRPr="007119DD" w:rsidRDefault="003D0531" w:rsidP="009479B1">
            <w:pPr>
              <w:pStyle w:val="NoSpacing"/>
              <w:rPr>
                <w:rFonts w:ascii="Aptos" w:hAnsi="Aptos" w:cs="Arial"/>
              </w:rPr>
            </w:pPr>
          </w:p>
          <w:p w14:paraId="52BCDAF6" w14:textId="77777777" w:rsidR="003D0531" w:rsidRPr="007119DD" w:rsidRDefault="003D0531" w:rsidP="009479B1">
            <w:pPr>
              <w:pStyle w:val="NoSpacing"/>
              <w:rPr>
                <w:rFonts w:ascii="Aptos" w:hAnsi="Aptos" w:cs="Arial"/>
              </w:rPr>
            </w:pPr>
          </w:p>
          <w:p w14:paraId="3228F306" w14:textId="77777777" w:rsidR="003D0531" w:rsidRPr="007119DD" w:rsidRDefault="003D0531" w:rsidP="009479B1">
            <w:pPr>
              <w:pStyle w:val="NoSpacing"/>
              <w:rPr>
                <w:rFonts w:ascii="Aptos" w:hAnsi="Aptos" w:cs="Arial"/>
              </w:rPr>
            </w:pPr>
          </w:p>
          <w:p w14:paraId="67FFF6FB" w14:textId="77777777" w:rsidR="003D0531" w:rsidRPr="007119DD" w:rsidRDefault="003D0531" w:rsidP="009479B1">
            <w:pPr>
              <w:pStyle w:val="NoSpacing"/>
              <w:rPr>
                <w:rFonts w:ascii="Aptos" w:hAnsi="Aptos" w:cs="Arial"/>
              </w:rPr>
            </w:pPr>
          </w:p>
          <w:p w14:paraId="61B2F82A" w14:textId="77777777" w:rsidR="003D0531" w:rsidRPr="007119DD" w:rsidRDefault="003D0531" w:rsidP="009479B1">
            <w:pPr>
              <w:pStyle w:val="NoSpacing"/>
              <w:rPr>
                <w:rFonts w:ascii="Aptos" w:hAnsi="Aptos" w:cs="Arial"/>
              </w:rPr>
            </w:pPr>
          </w:p>
          <w:p w14:paraId="29E73C33" w14:textId="77777777" w:rsidR="003D0531" w:rsidRPr="007119DD" w:rsidRDefault="003D0531" w:rsidP="009479B1">
            <w:pPr>
              <w:pStyle w:val="NoSpacing"/>
              <w:rPr>
                <w:rFonts w:ascii="Aptos" w:hAnsi="Aptos" w:cs="Arial"/>
              </w:rPr>
            </w:pPr>
          </w:p>
          <w:p w14:paraId="26FD3B4F" w14:textId="77777777" w:rsidR="003D0531" w:rsidRPr="007119DD" w:rsidRDefault="003D0531" w:rsidP="009479B1">
            <w:pPr>
              <w:pStyle w:val="NoSpacing"/>
              <w:rPr>
                <w:rFonts w:ascii="Aptos" w:hAnsi="Aptos" w:cs="Arial"/>
              </w:rPr>
            </w:pPr>
          </w:p>
          <w:p w14:paraId="5BD903D0" w14:textId="77777777" w:rsidR="003D0531" w:rsidRPr="007119DD" w:rsidRDefault="003D0531" w:rsidP="009479B1">
            <w:pPr>
              <w:pStyle w:val="NoSpacing"/>
              <w:rPr>
                <w:rFonts w:ascii="Aptos" w:hAnsi="Aptos" w:cs="Arial"/>
              </w:rPr>
            </w:pPr>
          </w:p>
          <w:p w14:paraId="2F7432A8" w14:textId="77777777" w:rsidR="003D0531" w:rsidRPr="007119DD" w:rsidRDefault="003D0531" w:rsidP="009479B1">
            <w:pPr>
              <w:pStyle w:val="NoSpacing"/>
              <w:rPr>
                <w:rFonts w:ascii="Aptos" w:hAnsi="Aptos" w:cs="Arial"/>
              </w:rPr>
            </w:pPr>
          </w:p>
          <w:p w14:paraId="17C826AF" w14:textId="77777777" w:rsidR="003D0531" w:rsidRPr="007119DD" w:rsidRDefault="003D0531" w:rsidP="009479B1">
            <w:pPr>
              <w:pStyle w:val="NoSpacing"/>
              <w:rPr>
                <w:rFonts w:ascii="Aptos" w:hAnsi="Aptos" w:cs="Arial"/>
              </w:rPr>
            </w:pPr>
          </w:p>
          <w:p w14:paraId="7480BE45" w14:textId="77777777" w:rsidR="006453F5" w:rsidRPr="007119DD" w:rsidRDefault="006453F5" w:rsidP="009479B1">
            <w:pPr>
              <w:pStyle w:val="NoSpacing"/>
              <w:rPr>
                <w:rFonts w:ascii="Aptos" w:hAnsi="Aptos" w:cs="Arial"/>
              </w:rPr>
            </w:pPr>
          </w:p>
          <w:p w14:paraId="0A104DD6" w14:textId="77777777" w:rsidR="006453F5" w:rsidRPr="007119DD" w:rsidRDefault="006453F5" w:rsidP="009479B1">
            <w:pPr>
              <w:pStyle w:val="NoSpacing"/>
              <w:rPr>
                <w:rFonts w:ascii="Aptos" w:hAnsi="Aptos" w:cs="Arial"/>
              </w:rPr>
            </w:pPr>
          </w:p>
          <w:p w14:paraId="2E86CC75" w14:textId="77F95FC6" w:rsidR="001F5A6D" w:rsidRPr="007119DD" w:rsidRDefault="006A328A" w:rsidP="61554886">
            <w:pPr>
              <w:pStyle w:val="NoSpacing"/>
              <w:jc w:val="center"/>
              <w:rPr>
                <w:rFonts w:ascii="Aptos" w:hAnsi="Aptos" w:cs="Arial"/>
                <w:b/>
                <w:bCs/>
                <w:lang w:val="ca-ES"/>
              </w:rPr>
            </w:pPr>
            <w:r w:rsidRPr="61554886">
              <w:rPr>
                <w:rFonts w:ascii="Aptos" w:hAnsi="Aptos" w:cs="Arial"/>
                <w:b/>
                <w:bCs/>
                <w:lang w:val="ca-ES"/>
              </w:rPr>
              <w:t>E</w:t>
            </w:r>
            <w:r w:rsidR="001F5A6D" w:rsidRPr="61554886">
              <w:rPr>
                <w:rFonts w:ascii="Aptos" w:hAnsi="Aptos" w:cs="Arial"/>
                <w:b/>
                <w:bCs/>
                <w:lang w:val="ca-ES"/>
              </w:rPr>
              <w:t xml:space="preserve">.2. </w:t>
            </w:r>
            <w:r w:rsidR="006B0F1A" w:rsidRPr="61554886">
              <w:rPr>
                <w:rFonts w:ascii="Aptos" w:hAnsi="Aptos" w:cs="Arial"/>
                <w:b/>
                <w:bCs/>
                <w:lang w:val="ca-ES"/>
              </w:rPr>
              <w:t>Condiciones principales del Pacto de Socios</w:t>
            </w:r>
          </w:p>
          <w:p w14:paraId="045E6373" w14:textId="77777777" w:rsidR="001F5A6D" w:rsidRPr="007119DD" w:rsidRDefault="001F5A6D" w:rsidP="009479B1">
            <w:pPr>
              <w:pStyle w:val="NoSpacing"/>
              <w:jc w:val="center"/>
              <w:rPr>
                <w:rFonts w:ascii="Aptos" w:hAnsi="Aptos" w:cs="Arial"/>
              </w:rPr>
            </w:pPr>
          </w:p>
          <w:p w14:paraId="3419D612" w14:textId="77777777" w:rsidR="003D0531" w:rsidRPr="007119DD" w:rsidRDefault="003D0531" w:rsidP="009479B1">
            <w:pPr>
              <w:pStyle w:val="NoSpacing"/>
              <w:jc w:val="center"/>
              <w:rPr>
                <w:rFonts w:ascii="Aptos" w:hAnsi="Aptos" w:cs="Arial"/>
              </w:rPr>
            </w:pPr>
          </w:p>
          <w:p w14:paraId="5E363938" w14:textId="77777777" w:rsidR="003D0531" w:rsidRPr="007119DD" w:rsidRDefault="003D0531" w:rsidP="009479B1">
            <w:pPr>
              <w:pStyle w:val="NoSpacing"/>
              <w:jc w:val="center"/>
              <w:rPr>
                <w:rFonts w:ascii="Aptos" w:hAnsi="Aptos" w:cs="Arial"/>
              </w:rPr>
            </w:pPr>
          </w:p>
          <w:p w14:paraId="613DFA86" w14:textId="77777777" w:rsidR="003D0531" w:rsidRPr="007119DD" w:rsidRDefault="003D0531" w:rsidP="009479B1">
            <w:pPr>
              <w:pStyle w:val="NoSpacing"/>
              <w:jc w:val="center"/>
              <w:rPr>
                <w:rFonts w:ascii="Aptos" w:hAnsi="Aptos" w:cs="Arial"/>
              </w:rPr>
            </w:pPr>
          </w:p>
          <w:p w14:paraId="21C0D713" w14:textId="77777777" w:rsidR="003D0531" w:rsidRPr="007119DD" w:rsidRDefault="003D0531" w:rsidP="009479B1">
            <w:pPr>
              <w:pStyle w:val="NoSpacing"/>
              <w:jc w:val="center"/>
              <w:rPr>
                <w:rFonts w:ascii="Aptos" w:hAnsi="Aptos" w:cs="Arial"/>
              </w:rPr>
            </w:pPr>
          </w:p>
          <w:p w14:paraId="7E07B90F" w14:textId="77777777" w:rsidR="003D0531" w:rsidRPr="007119DD" w:rsidRDefault="003D0531" w:rsidP="009479B1">
            <w:pPr>
              <w:pStyle w:val="NoSpacing"/>
              <w:jc w:val="center"/>
              <w:rPr>
                <w:rFonts w:ascii="Aptos" w:hAnsi="Aptos" w:cs="Arial"/>
              </w:rPr>
            </w:pPr>
          </w:p>
          <w:p w14:paraId="09536765" w14:textId="77777777" w:rsidR="003D0531" w:rsidRPr="007119DD" w:rsidRDefault="003D0531" w:rsidP="009479B1">
            <w:pPr>
              <w:pStyle w:val="NoSpacing"/>
              <w:jc w:val="center"/>
              <w:rPr>
                <w:rFonts w:ascii="Aptos" w:hAnsi="Aptos" w:cs="Arial"/>
              </w:rPr>
            </w:pPr>
          </w:p>
          <w:p w14:paraId="5FB23361" w14:textId="77777777" w:rsidR="003D0531" w:rsidRPr="007119DD" w:rsidRDefault="003D0531" w:rsidP="009479B1">
            <w:pPr>
              <w:pStyle w:val="NoSpacing"/>
              <w:jc w:val="center"/>
              <w:rPr>
                <w:rFonts w:ascii="Aptos" w:hAnsi="Aptos" w:cs="Arial"/>
              </w:rPr>
            </w:pPr>
          </w:p>
          <w:p w14:paraId="5269F817" w14:textId="77777777" w:rsidR="003D0531" w:rsidRPr="007119DD" w:rsidRDefault="003D0531" w:rsidP="009479B1">
            <w:pPr>
              <w:pStyle w:val="NoSpacing"/>
              <w:jc w:val="center"/>
              <w:rPr>
                <w:rFonts w:ascii="Aptos" w:hAnsi="Aptos" w:cs="Arial"/>
              </w:rPr>
            </w:pPr>
          </w:p>
          <w:p w14:paraId="465F5AC1" w14:textId="77777777" w:rsidR="003D0531" w:rsidRPr="007119DD" w:rsidRDefault="003D0531" w:rsidP="009479B1">
            <w:pPr>
              <w:pStyle w:val="NoSpacing"/>
              <w:jc w:val="center"/>
              <w:rPr>
                <w:rFonts w:ascii="Aptos" w:hAnsi="Aptos" w:cs="Arial"/>
              </w:rPr>
            </w:pPr>
          </w:p>
          <w:p w14:paraId="53297421" w14:textId="77777777" w:rsidR="003D0531" w:rsidRPr="007119DD" w:rsidRDefault="003D0531" w:rsidP="009479B1">
            <w:pPr>
              <w:pStyle w:val="NoSpacing"/>
              <w:jc w:val="center"/>
              <w:rPr>
                <w:rFonts w:ascii="Aptos" w:hAnsi="Aptos" w:cs="Arial"/>
              </w:rPr>
            </w:pPr>
          </w:p>
          <w:p w14:paraId="785903E8" w14:textId="77777777" w:rsidR="003D0531" w:rsidRPr="007119DD" w:rsidRDefault="003D0531" w:rsidP="009479B1">
            <w:pPr>
              <w:pStyle w:val="NoSpacing"/>
              <w:jc w:val="center"/>
              <w:rPr>
                <w:rFonts w:ascii="Aptos" w:hAnsi="Aptos" w:cs="Arial"/>
              </w:rPr>
            </w:pPr>
          </w:p>
          <w:p w14:paraId="09F7C708" w14:textId="77777777" w:rsidR="003D0531" w:rsidRPr="007119DD" w:rsidRDefault="003D0531" w:rsidP="009479B1">
            <w:pPr>
              <w:pStyle w:val="NoSpacing"/>
              <w:jc w:val="center"/>
              <w:rPr>
                <w:rFonts w:ascii="Aptos" w:hAnsi="Aptos" w:cs="Arial"/>
              </w:rPr>
            </w:pPr>
          </w:p>
          <w:p w14:paraId="019B392E" w14:textId="77777777" w:rsidR="003D0531" w:rsidRPr="007119DD" w:rsidRDefault="003D0531" w:rsidP="009479B1">
            <w:pPr>
              <w:pStyle w:val="NoSpacing"/>
              <w:jc w:val="center"/>
              <w:rPr>
                <w:rFonts w:ascii="Aptos" w:hAnsi="Aptos" w:cs="Arial"/>
              </w:rPr>
            </w:pPr>
          </w:p>
          <w:p w14:paraId="3AED40D3" w14:textId="77777777" w:rsidR="003D0531" w:rsidRPr="007119DD" w:rsidRDefault="003D0531" w:rsidP="009479B1">
            <w:pPr>
              <w:pStyle w:val="NoSpacing"/>
              <w:jc w:val="center"/>
              <w:rPr>
                <w:rFonts w:ascii="Aptos" w:hAnsi="Aptos" w:cs="Arial"/>
              </w:rPr>
            </w:pPr>
          </w:p>
          <w:p w14:paraId="3ADCB173" w14:textId="77777777" w:rsidR="003D0531" w:rsidRPr="007119DD" w:rsidRDefault="003D0531" w:rsidP="009479B1">
            <w:pPr>
              <w:pStyle w:val="NoSpacing"/>
              <w:jc w:val="center"/>
              <w:rPr>
                <w:rFonts w:ascii="Aptos" w:hAnsi="Aptos" w:cs="Arial"/>
              </w:rPr>
            </w:pPr>
          </w:p>
          <w:p w14:paraId="3F906311" w14:textId="77777777" w:rsidR="003D0531" w:rsidRPr="007119DD" w:rsidRDefault="003D0531" w:rsidP="009479B1">
            <w:pPr>
              <w:pStyle w:val="NoSpacing"/>
              <w:jc w:val="center"/>
              <w:rPr>
                <w:rFonts w:ascii="Aptos" w:hAnsi="Aptos" w:cs="Arial"/>
              </w:rPr>
            </w:pPr>
          </w:p>
          <w:p w14:paraId="2135584C" w14:textId="77777777" w:rsidR="003D0531" w:rsidRPr="007119DD" w:rsidRDefault="003D0531" w:rsidP="009479B1">
            <w:pPr>
              <w:pStyle w:val="NoSpacing"/>
              <w:jc w:val="center"/>
              <w:rPr>
                <w:rFonts w:ascii="Aptos" w:hAnsi="Aptos" w:cs="Arial"/>
              </w:rPr>
            </w:pPr>
          </w:p>
          <w:p w14:paraId="16891C46" w14:textId="77777777" w:rsidR="003D0531" w:rsidRPr="007119DD" w:rsidRDefault="003D0531" w:rsidP="009479B1">
            <w:pPr>
              <w:pStyle w:val="NoSpacing"/>
              <w:jc w:val="center"/>
              <w:rPr>
                <w:rFonts w:ascii="Aptos" w:hAnsi="Aptos" w:cs="Arial"/>
              </w:rPr>
            </w:pPr>
          </w:p>
          <w:p w14:paraId="250E79E8" w14:textId="77777777" w:rsidR="003D0531" w:rsidRPr="007119DD" w:rsidRDefault="003D0531" w:rsidP="009479B1">
            <w:pPr>
              <w:pStyle w:val="NoSpacing"/>
              <w:jc w:val="center"/>
              <w:rPr>
                <w:rFonts w:ascii="Aptos" w:hAnsi="Aptos" w:cs="Arial"/>
              </w:rPr>
            </w:pPr>
          </w:p>
          <w:p w14:paraId="37676FE8" w14:textId="77777777" w:rsidR="003D0531" w:rsidRPr="007119DD" w:rsidRDefault="003D0531" w:rsidP="009479B1">
            <w:pPr>
              <w:pStyle w:val="NoSpacing"/>
              <w:jc w:val="center"/>
              <w:rPr>
                <w:rFonts w:ascii="Aptos" w:hAnsi="Aptos" w:cs="Arial"/>
              </w:rPr>
            </w:pPr>
          </w:p>
          <w:p w14:paraId="163CDAB8" w14:textId="77777777" w:rsidR="003D0531" w:rsidRPr="007119DD" w:rsidRDefault="003D0531" w:rsidP="009479B1">
            <w:pPr>
              <w:pStyle w:val="NoSpacing"/>
              <w:jc w:val="center"/>
              <w:rPr>
                <w:rFonts w:ascii="Aptos" w:hAnsi="Aptos" w:cs="Arial"/>
              </w:rPr>
            </w:pPr>
          </w:p>
          <w:p w14:paraId="379F8A9A" w14:textId="77777777" w:rsidR="003D0531" w:rsidRPr="007119DD" w:rsidRDefault="003D0531" w:rsidP="009479B1">
            <w:pPr>
              <w:pStyle w:val="NoSpacing"/>
              <w:jc w:val="center"/>
              <w:rPr>
                <w:rFonts w:ascii="Aptos" w:hAnsi="Aptos" w:cs="Arial"/>
              </w:rPr>
            </w:pPr>
          </w:p>
          <w:p w14:paraId="7E9513E7" w14:textId="77777777" w:rsidR="003D0531" w:rsidRPr="007119DD" w:rsidRDefault="003D0531" w:rsidP="009479B1">
            <w:pPr>
              <w:pStyle w:val="NoSpacing"/>
              <w:jc w:val="center"/>
              <w:rPr>
                <w:rFonts w:ascii="Aptos" w:hAnsi="Aptos" w:cs="Arial"/>
              </w:rPr>
            </w:pPr>
          </w:p>
          <w:p w14:paraId="38297C94" w14:textId="77777777" w:rsidR="003D0531" w:rsidRPr="007119DD" w:rsidRDefault="003D0531" w:rsidP="009479B1">
            <w:pPr>
              <w:pStyle w:val="NoSpacing"/>
              <w:jc w:val="center"/>
              <w:rPr>
                <w:rFonts w:ascii="Aptos" w:hAnsi="Aptos" w:cs="Arial"/>
              </w:rPr>
            </w:pPr>
          </w:p>
          <w:p w14:paraId="2A9D16C1" w14:textId="77777777" w:rsidR="003D0531" w:rsidRPr="007119DD" w:rsidRDefault="003D0531" w:rsidP="009479B1">
            <w:pPr>
              <w:pStyle w:val="NoSpacing"/>
              <w:jc w:val="center"/>
              <w:rPr>
                <w:rFonts w:ascii="Aptos" w:hAnsi="Aptos" w:cs="Arial"/>
              </w:rPr>
            </w:pPr>
          </w:p>
          <w:p w14:paraId="677EAD8C" w14:textId="77777777" w:rsidR="003D0531" w:rsidRPr="007119DD" w:rsidRDefault="003D0531" w:rsidP="009479B1">
            <w:pPr>
              <w:pStyle w:val="NoSpacing"/>
              <w:jc w:val="center"/>
              <w:rPr>
                <w:rFonts w:ascii="Aptos" w:hAnsi="Aptos" w:cs="Arial"/>
              </w:rPr>
            </w:pPr>
          </w:p>
          <w:p w14:paraId="01D4BFFC" w14:textId="77777777" w:rsidR="003D0531" w:rsidRPr="007119DD" w:rsidRDefault="003D0531" w:rsidP="009479B1">
            <w:pPr>
              <w:pStyle w:val="NoSpacing"/>
              <w:jc w:val="center"/>
              <w:rPr>
                <w:rFonts w:ascii="Aptos" w:hAnsi="Aptos" w:cs="Arial"/>
              </w:rPr>
            </w:pPr>
          </w:p>
          <w:p w14:paraId="59D5DE24" w14:textId="77777777" w:rsidR="003D0531" w:rsidRPr="007119DD" w:rsidRDefault="003D0531" w:rsidP="009479B1">
            <w:pPr>
              <w:pStyle w:val="NoSpacing"/>
              <w:jc w:val="center"/>
              <w:rPr>
                <w:rFonts w:ascii="Aptos" w:hAnsi="Aptos" w:cs="Arial"/>
              </w:rPr>
            </w:pPr>
          </w:p>
          <w:p w14:paraId="7CB802BD" w14:textId="77777777" w:rsidR="003D0531" w:rsidRPr="007119DD" w:rsidRDefault="003D0531" w:rsidP="009479B1">
            <w:pPr>
              <w:pStyle w:val="NoSpacing"/>
              <w:jc w:val="center"/>
              <w:rPr>
                <w:rFonts w:ascii="Aptos" w:hAnsi="Aptos" w:cs="Arial"/>
              </w:rPr>
            </w:pPr>
          </w:p>
          <w:p w14:paraId="3A4E0093" w14:textId="77777777" w:rsidR="003D0531" w:rsidRPr="007119DD" w:rsidRDefault="003D0531" w:rsidP="009479B1">
            <w:pPr>
              <w:pStyle w:val="NoSpacing"/>
              <w:jc w:val="center"/>
              <w:rPr>
                <w:rFonts w:ascii="Aptos" w:hAnsi="Aptos" w:cs="Arial"/>
              </w:rPr>
            </w:pPr>
          </w:p>
          <w:p w14:paraId="5D78E13D" w14:textId="77777777" w:rsidR="003D0531" w:rsidRPr="007119DD" w:rsidRDefault="003D0531" w:rsidP="009479B1">
            <w:pPr>
              <w:pStyle w:val="NoSpacing"/>
              <w:jc w:val="center"/>
              <w:rPr>
                <w:rFonts w:ascii="Aptos" w:hAnsi="Aptos" w:cs="Arial"/>
              </w:rPr>
            </w:pPr>
          </w:p>
          <w:p w14:paraId="0165D933" w14:textId="77777777" w:rsidR="003D0531" w:rsidRPr="007119DD" w:rsidRDefault="003D0531" w:rsidP="009479B1">
            <w:pPr>
              <w:pStyle w:val="NoSpacing"/>
              <w:jc w:val="center"/>
              <w:rPr>
                <w:rFonts w:ascii="Aptos" w:hAnsi="Aptos" w:cs="Arial"/>
              </w:rPr>
            </w:pPr>
          </w:p>
          <w:p w14:paraId="3B4A2C8E" w14:textId="77777777" w:rsidR="003D0531" w:rsidRPr="007119DD" w:rsidRDefault="003D0531" w:rsidP="009479B1">
            <w:pPr>
              <w:pStyle w:val="NoSpacing"/>
              <w:jc w:val="center"/>
              <w:rPr>
                <w:rFonts w:ascii="Aptos" w:hAnsi="Aptos" w:cs="Arial"/>
              </w:rPr>
            </w:pPr>
          </w:p>
          <w:p w14:paraId="279C11D0" w14:textId="77777777" w:rsidR="003D0531" w:rsidRPr="007119DD" w:rsidRDefault="003D0531" w:rsidP="009479B1">
            <w:pPr>
              <w:pStyle w:val="NoSpacing"/>
              <w:jc w:val="center"/>
              <w:rPr>
                <w:rFonts w:ascii="Aptos" w:hAnsi="Aptos" w:cs="Arial"/>
              </w:rPr>
            </w:pPr>
          </w:p>
          <w:p w14:paraId="29642FC8" w14:textId="746202A3" w:rsidR="003D0531" w:rsidRPr="007119DD" w:rsidRDefault="006A328A" w:rsidP="61554886">
            <w:pPr>
              <w:pStyle w:val="NoSpacing"/>
              <w:jc w:val="center"/>
              <w:rPr>
                <w:rFonts w:ascii="Aptos" w:hAnsi="Aptos" w:cs="Arial"/>
                <w:b/>
                <w:bCs/>
                <w:lang w:val="ca-ES"/>
              </w:rPr>
            </w:pPr>
            <w:r w:rsidRPr="61554886">
              <w:rPr>
                <w:rFonts w:ascii="Aptos" w:hAnsi="Aptos" w:cs="Arial"/>
                <w:b/>
                <w:bCs/>
                <w:lang w:val="ca-ES"/>
              </w:rPr>
              <w:t>E</w:t>
            </w:r>
            <w:r w:rsidR="003D0531" w:rsidRPr="61554886">
              <w:rPr>
                <w:rFonts w:ascii="Aptos" w:hAnsi="Aptos" w:cs="Arial"/>
                <w:b/>
                <w:bCs/>
                <w:lang w:val="ca-ES"/>
              </w:rPr>
              <w:t>.2. Condiciones principales del Pacto de Socios</w:t>
            </w:r>
          </w:p>
          <w:p w14:paraId="0389CF9F" w14:textId="77777777" w:rsidR="003D0531" w:rsidRPr="007119DD" w:rsidRDefault="003D0531" w:rsidP="009479B1">
            <w:pPr>
              <w:pStyle w:val="NoSpacing"/>
              <w:jc w:val="center"/>
              <w:rPr>
                <w:rFonts w:ascii="Aptos" w:hAnsi="Aptos" w:cs="Arial"/>
              </w:rPr>
            </w:pPr>
          </w:p>
        </w:tc>
        <w:tc>
          <w:tcPr>
            <w:tcW w:w="284" w:type="dxa"/>
            <w:tcBorders>
              <w:top w:val="nil"/>
              <w:bottom w:val="nil"/>
            </w:tcBorders>
          </w:tcPr>
          <w:p w14:paraId="58EEB092" w14:textId="77777777" w:rsidR="001F5A6D" w:rsidRPr="007119DD" w:rsidRDefault="001F5A6D" w:rsidP="009479B1">
            <w:pPr>
              <w:pStyle w:val="ListParagraph"/>
              <w:ind w:left="176" w:hanging="136"/>
              <w:jc w:val="both"/>
              <w:rPr>
                <w:rFonts w:ascii="Aptos" w:hAnsi="Aptos" w:cs="Arial"/>
                <w:lang w:val="es-ES"/>
              </w:rPr>
            </w:pPr>
          </w:p>
        </w:tc>
        <w:tc>
          <w:tcPr>
            <w:tcW w:w="6060" w:type="dxa"/>
            <w:tcBorders>
              <w:top w:val="single" w:sz="4" w:space="0" w:color="808080" w:themeColor="background1" w:themeShade="80"/>
            </w:tcBorders>
          </w:tcPr>
          <w:p w14:paraId="57F8B884" w14:textId="77777777" w:rsidR="001F5A6D" w:rsidRPr="007119DD" w:rsidRDefault="001F5A6D" w:rsidP="009479B1">
            <w:pPr>
              <w:suppressAutoHyphens w:val="0"/>
              <w:contextualSpacing/>
              <w:jc w:val="both"/>
              <w:rPr>
                <w:rFonts w:ascii="Aptos" w:eastAsia="Calibri" w:hAnsi="Aptos" w:cs="Arial"/>
                <w:sz w:val="22"/>
                <w:szCs w:val="22"/>
                <w:lang w:val="es-ES"/>
              </w:rPr>
            </w:pPr>
          </w:p>
          <w:p w14:paraId="7BCB73DF" w14:textId="77777777" w:rsidR="006453F5" w:rsidRPr="007119DD" w:rsidRDefault="006453F5"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Compromiso de adopción por los Socios de los acuerdos necesarios para llevar a cabo el Proyecto y para el buen fin del mismo.</w:t>
            </w:r>
          </w:p>
          <w:p w14:paraId="47291CA2" w14:textId="77777777" w:rsidR="006453F5" w:rsidRPr="007119DD" w:rsidRDefault="006453F5" w:rsidP="006453F5">
            <w:pPr>
              <w:pStyle w:val="NoSpacing"/>
              <w:ind w:left="459" w:right="140"/>
              <w:jc w:val="both"/>
              <w:rPr>
                <w:rFonts w:ascii="Aptos" w:hAnsi="Aptos" w:cs="Arial"/>
              </w:rPr>
            </w:pPr>
          </w:p>
          <w:p w14:paraId="0F3C5EFA" w14:textId="6A17EF92" w:rsidR="006453F5" w:rsidRPr="007119DD" w:rsidRDefault="006453F5"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Mantenimiento de la sociedad </w:t>
            </w:r>
            <w:r w:rsidR="00524F70" w:rsidRPr="0088434D">
              <w:rPr>
                <w:rFonts w:ascii="Aptos" w:hAnsi="Aptos" w:cs="Arial"/>
                <w:highlight w:val="yellow"/>
              </w:rPr>
              <w:t>[*]</w:t>
            </w:r>
            <w:r w:rsidR="004C30D2" w:rsidRPr="61554886">
              <w:rPr>
                <w:rFonts w:ascii="Aptos" w:hAnsi="Aptos" w:cs="Arial"/>
                <w:lang w:val="ca-ES"/>
              </w:rPr>
              <w:t xml:space="preserve">, </w:t>
            </w:r>
            <w:r w:rsidRPr="61554886">
              <w:rPr>
                <w:rFonts w:ascii="Aptos" w:hAnsi="Aptos" w:cs="Arial"/>
                <w:lang w:val="ca-ES"/>
              </w:rPr>
              <w:t>como Administradora Única.</w:t>
            </w:r>
          </w:p>
          <w:p w14:paraId="1A14546B" w14:textId="77777777" w:rsidR="00304B33" w:rsidRPr="007119DD" w:rsidRDefault="00304B33" w:rsidP="00304B33">
            <w:pPr>
              <w:rPr>
                <w:rFonts w:ascii="Aptos" w:hAnsi="Aptos" w:cs="Arial"/>
                <w:sz w:val="22"/>
                <w:szCs w:val="22"/>
                <w:lang w:val="es-ES"/>
              </w:rPr>
            </w:pPr>
          </w:p>
          <w:p w14:paraId="18F75E2C" w14:textId="7C55C643" w:rsidR="003D0531" w:rsidRPr="007119DD" w:rsidRDefault="00304B33"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Aceptación y ratificación del contrato de prestación de servicios de la sociedad </w:t>
            </w:r>
            <w:r w:rsidR="00381CE8" w:rsidRPr="61554886">
              <w:rPr>
                <w:rFonts w:ascii="Aptos" w:hAnsi="Aptos" w:cs="Arial"/>
                <w:lang w:val="ca-ES"/>
              </w:rPr>
              <w:t xml:space="preserve">PROVALIX SANTA ANNA, S.L. </w:t>
            </w:r>
            <w:r w:rsidRPr="61554886">
              <w:rPr>
                <w:rFonts w:ascii="Aptos" w:hAnsi="Aptos" w:cs="Arial"/>
                <w:lang w:val="ca-ES"/>
              </w:rPr>
              <w:t>como gestora del Proyecto.</w:t>
            </w:r>
          </w:p>
          <w:p w14:paraId="64E47488" w14:textId="77777777" w:rsidR="003D0531" w:rsidRPr="007119DD" w:rsidRDefault="003D0531" w:rsidP="003D0531">
            <w:pPr>
              <w:pStyle w:val="NoSpacing"/>
              <w:rPr>
                <w:rFonts w:ascii="Aptos" w:hAnsi="Aptos"/>
              </w:rPr>
            </w:pPr>
          </w:p>
          <w:p w14:paraId="2B57683D" w14:textId="083D619D" w:rsidR="003D0531" w:rsidRPr="007119DD" w:rsidRDefault="003D0531"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Para la adopción de acuerdos en la sociedad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7A79C4" w:rsidRPr="0088434D">
              <w:rPr>
                <w:rFonts w:ascii="Aptos" w:hAnsi="Aptos" w:cs="Arial"/>
                <w:highlight w:val="yellow"/>
              </w:rPr>
              <w:t>[*]</w:t>
            </w:r>
            <w:r w:rsidR="00BB3B34" w:rsidRPr="61554886">
              <w:rPr>
                <w:rFonts w:ascii="Aptos" w:hAnsi="Aptos" w:cs="Arial"/>
                <w:lang w:val="ca-ES"/>
              </w:rPr>
              <w:t>, S.L.</w:t>
            </w:r>
            <w:r w:rsidRPr="61554886">
              <w:rPr>
                <w:rFonts w:ascii="Aptos" w:hAnsi="Aptos" w:cs="Arial"/>
                <w:lang w:val="ca-ES"/>
              </w:rPr>
              <w:t xml:space="preserve">, relativos a las materias reservadas que se detallan a continuación, será </w:t>
            </w:r>
            <w:r w:rsidR="00AF23A7" w:rsidRPr="61554886">
              <w:rPr>
                <w:rFonts w:ascii="Aptos" w:hAnsi="Aptos" w:cs="Arial"/>
                <w:lang w:val="ca-ES"/>
              </w:rPr>
              <w:t>preceptivo</w:t>
            </w:r>
            <w:r w:rsidRPr="61554886">
              <w:rPr>
                <w:rFonts w:ascii="Aptos" w:hAnsi="Aptos" w:cs="Arial"/>
                <w:lang w:val="ca-ES"/>
              </w:rPr>
              <w:t xml:space="preserve"> el voto favorable del socio </w:t>
            </w:r>
            <w:r w:rsidR="00857866" w:rsidRPr="61554886">
              <w:rPr>
                <w:rFonts w:ascii="Aptos" w:hAnsi="Aptos" w:cs="Arial"/>
                <w:lang w:val="ca-ES"/>
              </w:rPr>
              <w:t>PROVALIX SANTA ANNA, S.L.</w:t>
            </w:r>
            <w:r w:rsidRPr="61554886">
              <w:rPr>
                <w:rFonts w:ascii="Aptos" w:hAnsi="Aptos" w:cs="Arial"/>
                <w:lang w:val="ca-ES"/>
              </w:rPr>
              <w:t xml:space="preserve">: </w:t>
            </w:r>
          </w:p>
          <w:p w14:paraId="5346B60A" w14:textId="77777777" w:rsidR="003D0531" w:rsidRPr="007119DD" w:rsidRDefault="003D0531" w:rsidP="003D0531">
            <w:pPr>
              <w:pStyle w:val="ListParagraph"/>
              <w:suppressAutoHyphens w:val="0"/>
              <w:spacing w:after="0" w:line="240" w:lineRule="auto"/>
              <w:ind w:left="1026" w:right="849"/>
              <w:jc w:val="both"/>
              <w:rPr>
                <w:rFonts w:ascii="Aptos" w:hAnsi="Aptos" w:cs="Arial"/>
                <w:lang w:val="es-ES"/>
              </w:rPr>
            </w:pPr>
          </w:p>
          <w:p w14:paraId="5AC27B38"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La modificación del objeto social. </w:t>
            </w:r>
          </w:p>
          <w:p w14:paraId="71FDE829" w14:textId="6833F798"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El aumento y reducción de capital; supresión del derecho de </w:t>
            </w:r>
            <w:r w:rsidR="00576669" w:rsidRPr="00576669">
              <w:rPr>
                <w:rFonts w:ascii="Aptos" w:hAnsi="Aptos" w:cs="Arial"/>
                <w:sz w:val="20"/>
                <w:szCs w:val="20"/>
                <w:lang w:val="es-ES"/>
              </w:rPr>
              <w:t xml:space="preserve">suscripción </w:t>
            </w:r>
            <w:r w:rsidRPr="007119DD">
              <w:rPr>
                <w:rFonts w:ascii="Aptos" w:hAnsi="Aptos" w:cs="Arial"/>
                <w:sz w:val="20"/>
                <w:szCs w:val="20"/>
                <w:lang w:val="es-ES"/>
              </w:rPr>
              <w:t>preferente en los aumentos de capital; exclusión de socios.</w:t>
            </w:r>
          </w:p>
          <w:p w14:paraId="34C05E69"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La transformación, fusión, escisión, disolución y liquidación, excepto en los casos en que, conforme a la ley, sea obligatoria la adopción del acuerdo. </w:t>
            </w:r>
          </w:p>
          <w:p w14:paraId="52F2C32D"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Cambio de ubicación de la sede social de la sociedad. </w:t>
            </w:r>
          </w:p>
          <w:p w14:paraId="463677CE"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El nombramiento, cese, sustitución o modificación del Órgano de Administración y de sus cargos. </w:t>
            </w:r>
          </w:p>
          <w:p w14:paraId="329EE73D"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Formalización de préstamos u obligaciones en favor de la sociedad que puedan comportar la conversión en capital de la sociedad. </w:t>
            </w:r>
          </w:p>
          <w:p w14:paraId="1519DAFE"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La distribución de dividendos. </w:t>
            </w:r>
          </w:p>
          <w:p w14:paraId="1BF2EEDC"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La modificación de la remuneración de los miembros del Órgano de Administración y la fijación de su importe anual. </w:t>
            </w:r>
          </w:p>
          <w:p w14:paraId="51C22452" w14:textId="77777777" w:rsidR="003D0531" w:rsidRPr="007119DD" w:rsidRDefault="003D0531" w:rsidP="003D0531">
            <w:pPr>
              <w:pStyle w:val="ListParagraph"/>
              <w:suppressAutoHyphens w:val="0"/>
              <w:spacing w:after="0" w:line="240" w:lineRule="auto"/>
              <w:ind w:left="1026" w:right="849"/>
              <w:jc w:val="both"/>
              <w:rPr>
                <w:rFonts w:ascii="Aptos" w:hAnsi="Aptos" w:cs="Arial"/>
                <w:sz w:val="20"/>
                <w:szCs w:val="20"/>
                <w:lang w:val="es-ES"/>
              </w:rPr>
            </w:pPr>
          </w:p>
          <w:p w14:paraId="1FF832AF" w14:textId="77777777" w:rsidR="003D0531" w:rsidRPr="007119DD" w:rsidRDefault="003D0531" w:rsidP="003D0531">
            <w:pPr>
              <w:pStyle w:val="ListParagraph"/>
              <w:suppressAutoHyphens w:val="0"/>
              <w:spacing w:after="0" w:line="240" w:lineRule="auto"/>
              <w:ind w:left="1026" w:right="849"/>
              <w:jc w:val="both"/>
              <w:rPr>
                <w:rFonts w:ascii="Aptos" w:hAnsi="Aptos" w:cs="Arial"/>
                <w:sz w:val="20"/>
                <w:szCs w:val="20"/>
                <w:lang w:val="es-ES"/>
              </w:rPr>
            </w:pPr>
          </w:p>
          <w:p w14:paraId="68C1CA80" w14:textId="77777777" w:rsidR="003D0531" w:rsidRPr="007119DD" w:rsidRDefault="003D0531" w:rsidP="003D0531">
            <w:pPr>
              <w:pStyle w:val="ListParagraph"/>
              <w:suppressAutoHyphens w:val="0"/>
              <w:spacing w:after="0" w:line="240" w:lineRule="auto"/>
              <w:ind w:left="1026" w:right="849"/>
              <w:jc w:val="both"/>
              <w:rPr>
                <w:rFonts w:ascii="Aptos" w:hAnsi="Aptos" w:cs="Arial"/>
                <w:sz w:val="20"/>
                <w:szCs w:val="20"/>
                <w:lang w:val="es-ES"/>
              </w:rPr>
            </w:pPr>
          </w:p>
          <w:p w14:paraId="6D826C5C"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La concesión de opciones sobre participaciones, establecimientos de cargas o gravámenes.</w:t>
            </w:r>
          </w:p>
          <w:p w14:paraId="3F83F9C9"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La adquisición, alienación o amortización de acciones propias por la Sociedad, en el supuesto de transformación en Sociedad Anónima. </w:t>
            </w:r>
          </w:p>
          <w:p w14:paraId="4512714E"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Modificación de los porcentajes para la aprobación de acuerdos en Junta. </w:t>
            </w:r>
          </w:p>
          <w:p w14:paraId="6F919CA4"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 xml:space="preserve">La modificación de los Estatutos Sociales. </w:t>
            </w:r>
          </w:p>
          <w:p w14:paraId="40334194" w14:textId="77777777" w:rsidR="003D0531" w:rsidRPr="007119DD" w:rsidRDefault="003D0531" w:rsidP="003D0531">
            <w:pPr>
              <w:pStyle w:val="ListParagraph"/>
              <w:numPr>
                <w:ilvl w:val="0"/>
                <w:numId w:val="31"/>
              </w:numPr>
              <w:tabs>
                <w:tab w:val="clear" w:pos="1776"/>
                <w:tab w:val="num" w:pos="1026"/>
              </w:tabs>
              <w:suppressAutoHyphens w:val="0"/>
              <w:spacing w:after="0" w:line="240" w:lineRule="auto"/>
              <w:ind w:left="1026" w:right="849" w:hanging="425"/>
              <w:jc w:val="both"/>
              <w:rPr>
                <w:rFonts w:ascii="Aptos" w:hAnsi="Aptos" w:cs="Arial"/>
                <w:sz w:val="20"/>
                <w:szCs w:val="20"/>
                <w:lang w:val="es-ES"/>
              </w:rPr>
            </w:pPr>
            <w:r w:rsidRPr="007119DD">
              <w:rPr>
                <w:rFonts w:ascii="Aptos" w:hAnsi="Aptos" w:cs="Arial"/>
                <w:sz w:val="20"/>
                <w:szCs w:val="20"/>
                <w:lang w:val="es-ES"/>
              </w:rPr>
              <w:t>La resolución o modificación de los contratos de préstamos suscritos por la Sociedad.</w:t>
            </w:r>
          </w:p>
          <w:p w14:paraId="0967AA4E" w14:textId="77777777" w:rsidR="003D0531" w:rsidRPr="007119DD" w:rsidRDefault="003D0531" w:rsidP="61554886">
            <w:pPr>
              <w:pStyle w:val="NoSpacing"/>
              <w:numPr>
                <w:ilvl w:val="0"/>
                <w:numId w:val="31"/>
              </w:numPr>
              <w:tabs>
                <w:tab w:val="clear" w:pos="1776"/>
                <w:tab w:val="num" w:pos="1026"/>
              </w:tabs>
              <w:ind w:left="1026" w:right="1127" w:hanging="425"/>
              <w:jc w:val="both"/>
              <w:rPr>
                <w:rFonts w:ascii="Aptos" w:hAnsi="Aptos" w:cs="Arial"/>
                <w:sz w:val="20"/>
                <w:szCs w:val="20"/>
                <w:lang w:val="ca-ES"/>
              </w:rPr>
            </w:pPr>
            <w:r w:rsidRPr="61554886">
              <w:rPr>
                <w:rFonts w:ascii="Aptos" w:hAnsi="Aptos" w:cs="Arial"/>
                <w:sz w:val="20"/>
                <w:szCs w:val="20"/>
                <w:lang w:val="ca-ES"/>
              </w:rPr>
              <w:t xml:space="preserve">La adquisición, la enajenación o la aportación a otra sociedad de activos esenciales. </w:t>
            </w:r>
          </w:p>
          <w:p w14:paraId="68FD1626" w14:textId="77777777" w:rsidR="003D0531" w:rsidRPr="007119DD" w:rsidRDefault="003D0531" w:rsidP="61554886">
            <w:pPr>
              <w:pStyle w:val="NoSpacing"/>
              <w:numPr>
                <w:ilvl w:val="0"/>
                <w:numId w:val="31"/>
              </w:numPr>
              <w:tabs>
                <w:tab w:val="clear" w:pos="1776"/>
                <w:tab w:val="num" w:pos="1026"/>
              </w:tabs>
              <w:ind w:left="1026" w:right="1127" w:hanging="425"/>
              <w:jc w:val="both"/>
              <w:rPr>
                <w:rFonts w:ascii="Aptos" w:hAnsi="Aptos" w:cs="Arial"/>
                <w:sz w:val="20"/>
                <w:szCs w:val="20"/>
                <w:lang w:val="ca-ES"/>
              </w:rPr>
            </w:pPr>
            <w:r w:rsidRPr="61554886">
              <w:rPr>
                <w:rFonts w:ascii="Aptos" w:hAnsi="Aptos" w:cs="Arial"/>
                <w:sz w:val="20"/>
                <w:szCs w:val="20"/>
                <w:lang w:val="ca-ES"/>
              </w:rPr>
              <w:t>La aprobación del balance final de liquidación.</w:t>
            </w:r>
          </w:p>
          <w:p w14:paraId="5047A943" w14:textId="77777777" w:rsidR="003D0531" w:rsidRPr="007119DD" w:rsidRDefault="003D0531" w:rsidP="003D0531">
            <w:pPr>
              <w:pStyle w:val="NoSpacing"/>
              <w:ind w:right="140"/>
              <w:jc w:val="both"/>
              <w:rPr>
                <w:rFonts w:ascii="Aptos" w:hAnsi="Aptos" w:cs="Arial"/>
                <w:i/>
              </w:rPr>
            </w:pPr>
          </w:p>
          <w:p w14:paraId="68355A09" w14:textId="77777777" w:rsidR="003D0531" w:rsidRPr="007119DD" w:rsidRDefault="003D0531" w:rsidP="61554886">
            <w:pPr>
              <w:pStyle w:val="NoSpacing"/>
              <w:numPr>
                <w:ilvl w:val="0"/>
                <w:numId w:val="16"/>
              </w:numPr>
              <w:ind w:left="459" w:right="140" w:hanging="283"/>
              <w:jc w:val="both"/>
              <w:rPr>
                <w:rFonts w:ascii="Aptos" w:hAnsi="Aptos" w:cs="Arial"/>
                <w:i/>
                <w:iCs/>
                <w:lang w:val="ca-ES"/>
              </w:rPr>
            </w:pPr>
            <w:r w:rsidRPr="61554886">
              <w:rPr>
                <w:rFonts w:ascii="Aptos" w:hAnsi="Aptos" w:cs="Arial"/>
                <w:lang w:val="ca-ES"/>
              </w:rPr>
              <w:t>La transmisión de participaciones por actos inter vivos se regulará en la forma que se indica seguidamente:</w:t>
            </w:r>
          </w:p>
          <w:p w14:paraId="61CBFE48" w14:textId="77777777" w:rsidR="003D0531" w:rsidRPr="007119DD" w:rsidRDefault="003D0531" w:rsidP="003D0531">
            <w:pPr>
              <w:pStyle w:val="NoSpacing"/>
              <w:ind w:left="459" w:right="140"/>
              <w:jc w:val="both"/>
              <w:rPr>
                <w:rFonts w:ascii="Aptos" w:hAnsi="Aptos" w:cs="Arial"/>
                <w:i/>
              </w:rPr>
            </w:pPr>
          </w:p>
          <w:p w14:paraId="69E70963" w14:textId="77777777" w:rsidR="003D0531" w:rsidRDefault="003D0531" w:rsidP="61554886">
            <w:pPr>
              <w:pStyle w:val="NoSpacing"/>
              <w:numPr>
                <w:ilvl w:val="0"/>
                <w:numId w:val="35"/>
              </w:numPr>
              <w:jc w:val="both"/>
              <w:rPr>
                <w:rFonts w:ascii="Aptos" w:hAnsi="Aptos" w:cs="Arial"/>
                <w:lang w:val="ca-ES"/>
              </w:rPr>
            </w:pPr>
            <w:r w:rsidRPr="61554886">
              <w:rPr>
                <w:rFonts w:ascii="Aptos" w:hAnsi="Aptos" w:cs="Arial"/>
                <w:lang w:val="ca-ES"/>
              </w:rPr>
              <w:t>Libre transmisión de participaciones sociales entre sociedades de un mismo Grupo (conforme la definición del art 42 del Código de Comercio).</w:t>
            </w:r>
          </w:p>
          <w:p w14:paraId="5F60171F" w14:textId="77777777" w:rsidR="003D0531" w:rsidRDefault="003D0531" w:rsidP="61554886">
            <w:pPr>
              <w:pStyle w:val="NoSpacing"/>
              <w:numPr>
                <w:ilvl w:val="0"/>
                <w:numId w:val="35"/>
              </w:numPr>
              <w:jc w:val="both"/>
              <w:rPr>
                <w:rFonts w:ascii="Aptos" w:hAnsi="Aptos" w:cs="Arial"/>
                <w:lang w:val="ca-ES"/>
              </w:rPr>
            </w:pPr>
            <w:r w:rsidRPr="61554886">
              <w:rPr>
                <w:rFonts w:ascii="Aptos" w:hAnsi="Aptos" w:cs="Arial"/>
                <w:lang w:val="ca-ES"/>
              </w:rPr>
              <w:t xml:space="preserve">Derecho de preferente adquisición de los socios en el supuesto de transmisión total o parcial y por cualquier título de las participaciones de la sociedad a un tercero. </w:t>
            </w:r>
          </w:p>
          <w:p w14:paraId="0463D948" w14:textId="77777777" w:rsidR="00304B33" w:rsidRPr="007119DD" w:rsidRDefault="00304B33" w:rsidP="00304B33">
            <w:pPr>
              <w:pStyle w:val="NoSpacing"/>
              <w:rPr>
                <w:rFonts w:ascii="Aptos" w:hAnsi="Aptos"/>
              </w:rPr>
            </w:pPr>
          </w:p>
          <w:p w14:paraId="05934A8B" w14:textId="530C0FB5" w:rsidR="003D0531" w:rsidRPr="007119DD" w:rsidRDefault="003D0531" w:rsidP="61554886">
            <w:pPr>
              <w:pStyle w:val="NoSpacing"/>
              <w:numPr>
                <w:ilvl w:val="0"/>
                <w:numId w:val="16"/>
              </w:numPr>
              <w:ind w:left="459" w:right="140" w:hanging="283"/>
              <w:jc w:val="both"/>
              <w:rPr>
                <w:rFonts w:ascii="Aptos" w:hAnsi="Aptos" w:cs="Arial"/>
                <w:lang w:val="ca-ES"/>
              </w:rPr>
            </w:pPr>
            <w:r w:rsidRPr="61554886">
              <w:rPr>
                <w:rFonts w:ascii="Aptos" w:hAnsi="Aptos" w:cs="Arial"/>
                <w:lang w:val="ca-ES"/>
              </w:rPr>
              <w:t xml:space="preserve">Una vez concluido el Proyecto y en el momento que </w:t>
            </w:r>
            <w:r w:rsidR="00BB3B34" w:rsidRPr="61554886">
              <w:rPr>
                <w:rFonts w:ascii="Aptos" w:hAnsi="Aptos" w:cs="Arial"/>
                <w:lang w:val="ca-ES"/>
              </w:rPr>
              <w:t xml:space="preserve">PROVALIX </w:t>
            </w:r>
            <w:r w:rsidR="00A35484" w:rsidRPr="61554886">
              <w:rPr>
                <w:rFonts w:ascii="Aptos" w:hAnsi="Aptos" w:cs="Arial"/>
                <w:lang w:val="ca-ES"/>
              </w:rPr>
              <w:t xml:space="preserve">PROMOCIONES </w:t>
            </w:r>
            <w:r w:rsidR="007170AC" w:rsidRPr="0088434D">
              <w:rPr>
                <w:rFonts w:ascii="Aptos" w:hAnsi="Aptos" w:cs="Arial"/>
                <w:highlight w:val="yellow"/>
              </w:rPr>
              <w:t>[*]</w:t>
            </w:r>
            <w:r w:rsidR="00BB3B34" w:rsidRPr="61554886">
              <w:rPr>
                <w:rFonts w:ascii="Aptos" w:hAnsi="Aptos" w:cs="Arial"/>
                <w:lang w:val="ca-ES"/>
              </w:rPr>
              <w:t>, S.L.</w:t>
            </w:r>
            <w:r w:rsidR="00C83738" w:rsidRPr="61554886">
              <w:rPr>
                <w:rFonts w:ascii="Aptos" w:hAnsi="Aptos" w:cs="Arial"/>
                <w:lang w:val="ca-ES"/>
              </w:rPr>
              <w:t xml:space="preserve"> </w:t>
            </w:r>
            <w:r w:rsidRPr="61554886">
              <w:rPr>
                <w:rFonts w:ascii="Aptos" w:hAnsi="Aptos" w:cs="Arial"/>
                <w:lang w:val="ca-ES"/>
              </w:rPr>
              <w:t>haya obtenido los recursos necesarios, compromiso de los Socios a constituirse en Junta General y a votar favorablemente al acuerdo de reducción de capital y/o disolución y liquidación de la Sociedad, con el correspondiente reparto del activo, según la cuota de liquidación que corresponda a cada socio en proporción a su participación en el capital social, y conforme las normas establecidas en el Texto Refundido de la Ley de Sociedades de Capital.</w:t>
            </w:r>
          </w:p>
          <w:p w14:paraId="7E9F707D" w14:textId="77777777" w:rsidR="003D0531" w:rsidRPr="007119DD" w:rsidRDefault="003D0531" w:rsidP="003D0531">
            <w:pPr>
              <w:pStyle w:val="NoSpacing"/>
              <w:ind w:right="140"/>
              <w:jc w:val="both"/>
              <w:rPr>
                <w:rFonts w:ascii="Aptos" w:hAnsi="Aptos"/>
              </w:rPr>
            </w:pPr>
          </w:p>
        </w:tc>
      </w:tr>
    </w:tbl>
    <w:p w14:paraId="59F092F0" w14:textId="77777777" w:rsidR="001F5A6D" w:rsidRPr="007119DD" w:rsidRDefault="001F5A6D" w:rsidP="001F5A6D">
      <w:pPr>
        <w:pStyle w:val="Header"/>
        <w:tabs>
          <w:tab w:val="clear" w:pos="4252"/>
          <w:tab w:val="clear" w:pos="8504"/>
        </w:tabs>
        <w:rPr>
          <w:rFonts w:ascii="Aptos" w:hAnsi="Aptos" w:cs="Arial"/>
          <w:b/>
          <w:i/>
          <w:sz w:val="22"/>
          <w:szCs w:val="22"/>
          <w:lang w:val="es-ES"/>
        </w:rPr>
      </w:pPr>
    </w:p>
    <w:p w14:paraId="7D41F6F9" w14:textId="77777777" w:rsidR="00904FAA" w:rsidRPr="007119DD" w:rsidRDefault="00904FAA">
      <w:pPr>
        <w:suppressAutoHyphens w:val="0"/>
        <w:rPr>
          <w:rFonts w:ascii="Aptos" w:hAnsi="Aptos" w:cs="Arial"/>
          <w:sz w:val="22"/>
          <w:szCs w:val="22"/>
          <w:lang w:val="es-ES"/>
        </w:rPr>
      </w:pPr>
    </w:p>
    <w:p w14:paraId="070EF9AA" w14:textId="77777777" w:rsidR="007E7D4C" w:rsidRPr="007119DD" w:rsidRDefault="007E7D4C">
      <w:pPr>
        <w:suppressAutoHyphens w:val="0"/>
        <w:rPr>
          <w:rFonts w:ascii="Aptos" w:hAnsi="Aptos" w:cs="Arial"/>
          <w:sz w:val="22"/>
          <w:szCs w:val="22"/>
          <w:lang w:val="es-ES" w:eastAsia="es-ES"/>
        </w:rPr>
      </w:pPr>
      <w:r w:rsidRPr="007119DD">
        <w:rPr>
          <w:rFonts w:ascii="Aptos" w:hAnsi="Aptos" w:cs="Arial"/>
          <w:sz w:val="22"/>
          <w:szCs w:val="22"/>
          <w:lang w:val="es-ES"/>
        </w:rPr>
        <w:br w:type="page"/>
      </w:r>
    </w:p>
    <w:tbl>
      <w:tblPr>
        <w:tblStyle w:val="TableGrid"/>
        <w:tblW w:w="0" w:type="auto"/>
        <w:tblLook w:val="04A0" w:firstRow="1" w:lastRow="0" w:firstColumn="1" w:lastColumn="0" w:noHBand="0" w:noVBand="1"/>
      </w:tblPr>
      <w:tblGrid>
        <w:gridCol w:w="8504"/>
      </w:tblGrid>
      <w:tr w:rsidR="007E7D4C" w:rsidRPr="007119DD" w14:paraId="23B6ECEA" w14:textId="77777777" w:rsidTr="00FC6AB3">
        <w:tc>
          <w:tcPr>
            <w:tcW w:w="8644" w:type="dxa"/>
            <w:tcBorders>
              <w:top w:val="nil"/>
              <w:left w:val="nil"/>
              <w:bottom w:val="single" w:sz="4" w:space="0" w:color="FF0000"/>
              <w:right w:val="nil"/>
            </w:tcBorders>
          </w:tcPr>
          <w:p w14:paraId="648CB63D" w14:textId="77777777" w:rsidR="007E7D4C" w:rsidRPr="007119DD" w:rsidRDefault="007E7D4C" w:rsidP="00FC6AB3">
            <w:pPr>
              <w:rPr>
                <w:rFonts w:ascii="Aptos" w:eastAsia="Calibri" w:hAnsi="Aptos" w:cs="Arial"/>
                <w:b/>
                <w:sz w:val="22"/>
                <w:szCs w:val="22"/>
                <w:lang w:val="es-ES"/>
              </w:rPr>
            </w:pPr>
          </w:p>
          <w:p w14:paraId="053826F1" w14:textId="77777777" w:rsidR="007E7D4C" w:rsidRPr="007119DD" w:rsidRDefault="000C7A18" w:rsidP="007E7D4C">
            <w:pPr>
              <w:jc w:val="center"/>
              <w:rPr>
                <w:rFonts w:ascii="Aptos" w:eastAsia="Calibri" w:hAnsi="Aptos" w:cs="Arial"/>
                <w:b/>
                <w:sz w:val="22"/>
                <w:szCs w:val="22"/>
                <w:lang w:val="es-ES"/>
              </w:rPr>
            </w:pPr>
            <w:r w:rsidRPr="007119DD">
              <w:rPr>
                <w:rFonts w:ascii="Aptos" w:eastAsia="Calibri" w:hAnsi="Aptos" w:cs="Arial"/>
                <w:b/>
                <w:sz w:val="22"/>
                <w:szCs w:val="22"/>
                <w:lang w:val="es-ES"/>
              </w:rPr>
              <w:t xml:space="preserve">Anexo </w:t>
            </w:r>
            <w:r w:rsidR="00F25840" w:rsidRPr="007119DD">
              <w:rPr>
                <w:rFonts w:ascii="Aptos" w:eastAsia="Calibri" w:hAnsi="Aptos" w:cs="Arial"/>
                <w:b/>
                <w:sz w:val="22"/>
                <w:szCs w:val="22"/>
                <w:lang w:val="es-ES"/>
              </w:rPr>
              <w:t>I</w:t>
            </w:r>
            <w:r w:rsidR="007E7D4C" w:rsidRPr="007119DD">
              <w:rPr>
                <w:rFonts w:ascii="Aptos" w:eastAsia="Calibri" w:hAnsi="Aptos" w:cs="Arial"/>
                <w:b/>
                <w:sz w:val="22"/>
                <w:szCs w:val="22"/>
                <w:lang w:val="es-ES"/>
              </w:rPr>
              <w:t xml:space="preserve">   -   </w:t>
            </w:r>
            <w:r w:rsidR="00F25840" w:rsidRPr="007119DD">
              <w:rPr>
                <w:rFonts w:ascii="Aptos" w:eastAsia="Calibri" w:hAnsi="Aptos" w:cs="Arial"/>
                <w:b/>
                <w:sz w:val="22"/>
                <w:szCs w:val="22"/>
                <w:lang w:val="es-ES"/>
              </w:rPr>
              <w:t>Dossier para los Inversores</w:t>
            </w:r>
          </w:p>
          <w:p w14:paraId="563AAACA" w14:textId="77777777" w:rsidR="007E7D4C" w:rsidRPr="007119DD" w:rsidRDefault="007E7D4C" w:rsidP="00FC6AB3">
            <w:pPr>
              <w:rPr>
                <w:rFonts w:ascii="Aptos" w:eastAsia="Calibri" w:hAnsi="Aptos" w:cs="Arial"/>
                <w:sz w:val="22"/>
                <w:szCs w:val="22"/>
                <w:lang w:val="es-ES"/>
              </w:rPr>
            </w:pPr>
          </w:p>
        </w:tc>
      </w:tr>
    </w:tbl>
    <w:p w14:paraId="3BAB8534" w14:textId="77777777" w:rsidR="00F25840" w:rsidRPr="007119DD" w:rsidRDefault="00F25840" w:rsidP="00460146">
      <w:pPr>
        <w:pStyle w:val="PlainText"/>
        <w:spacing w:line="276" w:lineRule="auto"/>
        <w:rPr>
          <w:rFonts w:ascii="Aptos" w:hAnsi="Aptos" w:cs="Arial"/>
          <w:sz w:val="22"/>
          <w:szCs w:val="22"/>
          <w:lang w:val="es-ES"/>
        </w:rPr>
      </w:pPr>
    </w:p>
    <w:p w14:paraId="3E21FE92" w14:textId="4AD1B9C5" w:rsidR="00744F82" w:rsidRPr="007119DD" w:rsidRDefault="00744F82">
      <w:pPr>
        <w:suppressAutoHyphens w:val="0"/>
        <w:rPr>
          <w:rFonts w:ascii="Aptos" w:hAnsi="Aptos" w:cs="Arial"/>
          <w:sz w:val="22"/>
          <w:szCs w:val="22"/>
          <w:lang w:val="es-ES" w:eastAsia="es-ES"/>
        </w:rPr>
      </w:pPr>
      <w:r w:rsidRPr="007119DD">
        <w:rPr>
          <w:rFonts w:ascii="Aptos" w:hAnsi="Aptos" w:cs="Arial"/>
          <w:sz w:val="22"/>
          <w:szCs w:val="22"/>
          <w:lang w:val="es-ES" w:eastAsia="es-ES"/>
        </w:rPr>
        <w:br w:type="page"/>
      </w:r>
    </w:p>
    <w:tbl>
      <w:tblPr>
        <w:tblStyle w:val="TableGrid"/>
        <w:tblW w:w="0" w:type="auto"/>
        <w:tblLook w:val="04A0" w:firstRow="1" w:lastRow="0" w:firstColumn="1" w:lastColumn="0" w:noHBand="0" w:noVBand="1"/>
      </w:tblPr>
      <w:tblGrid>
        <w:gridCol w:w="8504"/>
      </w:tblGrid>
      <w:tr w:rsidR="00E35B95" w:rsidRPr="007119DD" w14:paraId="178B2E85" w14:textId="77777777" w:rsidTr="00FE7FBE">
        <w:tc>
          <w:tcPr>
            <w:tcW w:w="8644" w:type="dxa"/>
            <w:tcBorders>
              <w:top w:val="nil"/>
              <w:left w:val="nil"/>
              <w:bottom w:val="single" w:sz="4" w:space="0" w:color="FF0000"/>
              <w:right w:val="nil"/>
            </w:tcBorders>
          </w:tcPr>
          <w:p w14:paraId="382DBE6C" w14:textId="77777777" w:rsidR="00E35B95" w:rsidRPr="007119DD" w:rsidRDefault="00E35B95" w:rsidP="00FE7FBE">
            <w:pPr>
              <w:rPr>
                <w:rFonts w:ascii="Aptos" w:eastAsia="Calibri" w:hAnsi="Aptos" w:cs="Arial"/>
                <w:b/>
                <w:sz w:val="22"/>
                <w:szCs w:val="22"/>
                <w:lang w:val="es-ES"/>
              </w:rPr>
            </w:pPr>
          </w:p>
          <w:p w14:paraId="4DEEFA05" w14:textId="77777777" w:rsidR="00E35B95" w:rsidRPr="007119DD" w:rsidRDefault="00E35B95" w:rsidP="00FE7FBE">
            <w:pPr>
              <w:jc w:val="center"/>
              <w:rPr>
                <w:rFonts w:ascii="Aptos" w:eastAsia="Calibri" w:hAnsi="Aptos" w:cs="Arial"/>
                <w:b/>
                <w:sz w:val="22"/>
                <w:szCs w:val="22"/>
                <w:lang w:val="es-ES"/>
              </w:rPr>
            </w:pPr>
            <w:r w:rsidRPr="007119DD">
              <w:rPr>
                <w:rFonts w:ascii="Aptos" w:eastAsia="Calibri" w:hAnsi="Aptos" w:cs="Arial"/>
                <w:b/>
                <w:sz w:val="22"/>
                <w:szCs w:val="22"/>
                <w:lang w:val="es-ES"/>
              </w:rPr>
              <w:t>Anexo II   -   Justificante del Ingreso/Copia del Cheque Bancario</w:t>
            </w:r>
          </w:p>
          <w:p w14:paraId="63FA61EA" w14:textId="77777777" w:rsidR="00E35B95" w:rsidRPr="007119DD" w:rsidRDefault="00E35B95" w:rsidP="00FE7FBE">
            <w:pPr>
              <w:rPr>
                <w:rFonts w:ascii="Aptos" w:eastAsia="Calibri" w:hAnsi="Aptos" w:cs="Arial"/>
                <w:sz w:val="22"/>
                <w:szCs w:val="22"/>
                <w:lang w:val="es-ES"/>
              </w:rPr>
            </w:pPr>
          </w:p>
        </w:tc>
      </w:tr>
    </w:tbl>
    <w:p w14:paraId="518455FE" w14:textId="77777777" w:rsidR="00E35B95" w:rsidRPr="007119DD" w:rsidRDefault="00E35B95" w:rsidP="00E35B95">
      <w:pPr>
        <w:pStyle w:val="PlainText"/>
        <w:spacing w:line="276" w:lineRule="auto"/>
        <w:rPr>
          <w:rFonts w:ascii="Aptos" w:hAnsi="Aptos" w:cs="Arial"/>
          <w:sz w:val="22"/>
          <w:szCs w:val="22"/>
          <w:lang w:val="es-ES"/>
        </w:rPr>
      </w:pPr>
    </w:p>
    <w:p w14:paraId="5CE3DB85" w14:textId="77777777" w:rsidR="00E35B95" w:rsidRPr="007119DD" w:rsidRDefault="00E35B95" w:rsidP="00E35B95">
      <w:pPr>
        <w:pStyle w:val="PlainText"/>
        <w:spacing w:line="276" w:lineRule="auto"/>
        <w:rPr>
          <w:rFonts w:ascii="Aptos" w:hAnsi="Aptos" w:cs="Arial"/>
          <w:sz w:val="22"/>
          <w:szCs w:val="22"/>
          <w:lang w:val="es-ES"/>
        </w:rPr>
      </w:pPr>
    </w:p>
    <w:p w14:paraId="6AD0923B" w14:textId="77777777" w:rsidR="00F25840" w:rsidRPr="007119DD" w:rsidRDefault="00F25840">
      <w:pPr>
        <w:suppressAutoHyphens w:val="0"/>
        <w:rPr>
          <w:rFonts w:ascii="Aptos" w:hAnsi="Aptos" w:cs="Arial"/>
          <w:sz w:val="22"/>
          <w:szCs w:val="22"/>
          <w:lang w:val="es-ES" w:eastAsia="es-ES"/>
        </w:rPr>
      </w:pPr>
    </w:p>
    <w:sectPr w:rsidR="00F25840" w:rsidRPr="007119DD" w:rsidSect="0024682C">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9473" w14:textId="77777777" w:rsidR="00F71B3C" w:rsidRDefault="00F71B3C">
      <w:r>
        <w:separator/>
      </w:r>
    </w:p>
  </w:endnote>
  <w:endnote w:type="continuationSeparator" w:id="0">
    <w:p w14:paraId="3D122FCE" w14:textId="77777777" w:rsidR="00F71B3C" w:rsidRDefault="00F71B3C">
      <w:r>
        <w:continuationSeparator/>
      </w:r>
    </w:p>
  </w:endnote>
  <w:endnote w:type="continuationNotice" w:id="1">
    <w:p w14:paraId="651F4260" w14:textId="77777777" w:rsidR="00F71B3C" w:rsidRDefault="00F71B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T Extra">
    <w:panose1 w:val="0505010201020502020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utiger 45">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8D00" w14:textId="77777777" w:rsidR="00464660" w:rsidRDefault="00E97497" w:rsidP="0059603C">
    <w:pPr>
      <w:pStyle w:val="Footer"/>
      <w:framePr w:wrap="around" w:vAnchor="text" w:hAnchor="margin" w:xAlign="right" w:y="1"/>
      <w:rPr>
        <w:rStyle w:val="PageNumber"/>
      </w:rPr>
    </w:pPr>
    <w:r>
      <w:rPr>
        <w:rStyle w:val="PageNumber"/>
      </w:rPr>
      <w:fldChar w:fldCharType="begin"/>
    </w:r>
    <w:r w:rsidR="00464660">
      <w:rPr>
        <w:rStyle w:val="PageNumber"/>
      </w:rPr>
      <w:instrText xml:space="preserve">PAGE  </w:instrText>
    </w:r>
    <w:r>
      <w:rPr>
        <w:rStyle w:val="PageNumber"/>
      </w:rPr>
      <w:fldChar w:fldCharType="end"/>
    </w:r>
  </w:p>
  <w:p w14:paraId="2E40074D" w14:textId="77777777" w:rsidR="00464660" w:rsidRDefault="00464660" w:rsidP="00A967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5F85" w14:textId="77777777" w:rsidR="00464660" w:rsidRPr="00507160" w:rsidRDefault="00E97497" w:rsidP="00507160">
    <w:pPr>
      <w:pStyle w:val="Footer"/>
      <w:framePr w:wrap="around" w:vAnchor="text" w:hAnchor="page" w:x="10201" w:y="17"/>
      <w:rPr>
        <w:rStyle w:val="PageNumber"/>
        <w:rFonts w:ascii="Arial" w:hAnsi="Arial" w:cs="Arial"/>
        <w:sz w:val="16"/>
        <w:szCs w:val="16"/>
      </w:rPr>
    </w:pPr>
    <w:r w:rsidRPr="00507160">
      <w:rPr>
        <w:rStyle w:val="PageNumber"/>
        <w:rFonts w:ascii="Arial" w:hAnsi="Arial" w:cs="Arial"/>
        <w:sz w:val="16"/>
        <w:szCs w:val="16"/>
      </w:rPr>
      <w:fldChar w:fldCharType="begin"/>
    </w:r>
    <w:r w:rsidR="00464660" w:rsidRPr="00507160">
      <w:rPr>
        <w:rStyle w:val="PageNumber"/>
        <w:rFonts w:ascii="Arial" w:hAnsi="Arial" w:cs="Arial"/>
        <w:sz w:val="16"/>
        <w:szCs w:val="16"/>
      </w:rPr>
      <w:instrText xml:space="preserve">PAGE  </w:instrText>
    </w:r>
    <w:r w:rsidRPr="00507160">
      <w:rPr>
        <w:rStyle w:val="PageNumber"/>
        <w:rFonts w:ascii="Arial" w:hAnsi="Arial" w:cs="Arial"/>
        <w:sz w:val="16"/>
        <w:szCs w:val="16"/>
      </w:rPr>
      <w:fldChar w:fldCharType="separate"/>
    </w:r>
    <w:r w:rsidR="0066098A">
      <w:rPr>
        <w:rStyle w:val="PageNumber"/>
        <w:rFonts w:ascii="Arial" w:hAnsi="Arial" w:cs="Arial"/>
        <w:noProof/>
        <w:sz w:val="16"/>
        <w:szCs w:val="16"/>
      </w:rPr>
      <w:t>13</w:t>
    </w:r>
    <w:r w:rsidRPr="00507160">
      <w:rPr>
        <w:rStyle w:val="PageNumber"/>
        <w:rFonts w:ascii="Arial" w:hAnsi="Arial" w:cs="Arial"/>
        <w:sz w:val="16"/>
        <w:szCs w:val="16"/>
      </w:rPr>
      <w:fldChar w:fldCharType="end"/>
    </w:r>
  </w:p>
  <w:p w14:paraId="6B725292" w14:textId="77777777" w:rsidR="00464660" w:rsidRPr="00A17B2C" w:rsidRDefault="00464660">
    <w:pPr>
      <w:pStyle w:val="Footer"/>
      <w:ind w:right="360"/>
      <w:rPr>
        <w:rFonts w:asciiTheme="majorHAnsi" w:hAnsiTheme="majorHAnsi"/>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A75C7" w14:textId="30596436" w:rsidR="00464660" w:rsidRDefault="001F155F">
    <w:pPr>
      <w:pStyle w:val="Footer"/>
      <w:ind w:right="360"/>
      <w:rPr>
        <w:lang w:val="es-ES"/>
      </w:rPr>
    </w:pPr>
    <w:r>
      <w:rPr>
        <w:noProof/>
      </w:rPr>
      <mc:AlternateContent>
        <mc:Choice Requires="wps">
          <w:drawing>
            <wp:anchor distT="0" distB="0" distL="0" distR="0" simplePos="0" relativeHeight="251658240" behindDoc="0" locked="0" layoutInCell="1" allowOverlap="1" wp14:anchorId="3AF7D1FB" wp14:editId="6B68D8FD">
              <wp:simplePos x="0" y="0"/>
              <wp:positionH relativeFrom="page">
                <wp:posOffset>6465570</wp:posOffset>
              </wp:positionH>
              <wp:positionV relativeFrom="paragraph">
                <wp:posOffset>635</wp:posOffset>
              </wp:positionV>
              <wp:extent cx="13970" cy="145415"/>
              <wp:effectExtent l="7620" t="635" r="6985" b="635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3F66B8" w14:textId="77777777" w:rsidR="00464660" w:rsidRDefault="00464660">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F7D1FB" id="_x0000_t202" coordsize="21600,21600" o:spt="202" path="m,l,21600r21600,l21600,xe">
              <v:stroke joinstyle="miter"/>
              <v:path gradientshapeok="t" o:connecttype="rect"/>
            </v:shapetype>
            <v:shape id="Text Box 1" o:spid="_x0000_s1026" type="#_x0000_t202" style="position:absolute;margin-left:509.1pt;margin-top:.05pt;width:1.1pt;height:11.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nk9AEAANUDAAAOAAAAZHJzL2Uyb0RvYy54bWysU9tu2zAMfR+wfxD0vjjp2l2MOEWXIsOA&#10;rhvQ7QNkWbaFyaJGKrG7rx8lJ+kub8P8IFCidMhzeLy+ngYnDgbJgq/karGUwngNjfVdJb9+2b14&#10;IwVF5RvlwJtKPhqS15vnz9ZjKM0F9OAag4JBPJVjqGQfYyiLgnRvBkULCMZzsgUcVOQtdkWDamT0&#10;wRUXy+WrYgRsAoI2RHx6OyflJuO3rdHxU9uSicJVknuLecW81mktNmtVdqhCb/WxDfUPXQzKei56&#10;hrpVUYk92r+gBqsRCNq40DAU0LZWm8yB2ayWf7B56FUwmQuLQ+EsE/0/WH1/eAifUcTpHUw8wEyC&#10;wh3obyQ8bHvlO3ODCGNvVMOFV0myYgxUHp8mqamkBFKPH6HhIat9hAw0tTgkVZinYHQewONZdDNF&#10;oVPJl29fc0JzZnV5dbm6ygVUeXobkOJ7A4NIQSWRR5qx1eGOYupFlacrqRSBs83OOpc32NVbh+Kg&#10;ePy7/M1vXejVfJotwBg0X814v2E4n5A8JMy5XDrJCiTSM/041RMnkxI1NI+sBcLsNf43OOgBf0gx&#10;ss8qSd/3Co0U7oNnPZMpTwGegvoUKK/5aSWjFHO4jbN59wFt1zPyPDEPN6x5a7MgT10c+2TvZF5H&#10;nydz/rrPt57+xs1PAAAA//8DAFBLAwQUAAYACAAAACEAdRQ1ydsAAAAJAQAADwAAAGRycy9kb3du&#10;cmV2LnhtbEyPwU7DMBBE70j8g7WVuFG7LoKQxqmgCK6oAalXN97GUeJ1FLtt+HucExxHbzT7tthO&#10;rmcXHEPrScFqKYAh1d601Cj4/nq/z4CFqMno3hMq+MEA2/L2ptC58Vfa46WKDUsjFHKtwMY45JyH&#10;2qLTYekHpMROfnQ6pjg23Iz6msZdz6UQj9zpltIFqwfcWay76uwUrD/l0yF8VG+74YDPXRZeuxNZ&#10;pe4W08sGWMQp/pVh1k/qUCanoz+TCaxPWawymbozYTMXUjwAOyqQawG8LPj/D8pfAAAA//8DAFBL&#10;AQItABQABgAIAAAAIQC2gziS/gAAAOEBAAATAAAAAAAAAAAAAAAAAAAAAABbQ29udGVudF9UeXBl&#10;c10ueG1sUEsBAi0AFAAGAAgAAAAhADj9If/WAAAAlAEAAAsAAAAAAAAAAAAAAAAALwEAAF9yZWxz&#10;Ly5yZWxzUEsBAi0AFAAGAAgAAAAhAEsmeeT0AQAA1QMAAA4AAAAAAAAAAAAAAAAALgIAAGRycy9l&#10;Mm9Eb2MueG1sUEsBAi0AFAAGAAgAAAAhAHUUNcnbAAAACQEAAA8AAAAAAAAAAAAAAAAATgQAAGRy&#10;cy9kb3ducmV2LnhtbFBLBQYAAAAABAAEAPMAAABWBQAAAAA=&#10;" stroked="f">
              <v:fill opacity="0"/>
              <v:textbox inset="0,0,0,0">
                <w:txbxContent>
                  <w:p w14:paraId="503F66B8" w14:textId="77777777" w:rsidR="00464660" w:rsidRDefault="00464660">
                    <w:pPr>
                      <w:pStyle w:val="Piedepgina"/>
                    </w:pPr>
                  </w:p>
                </w:txbxContent>
              </v:textbox>
              <w10:wrap type="square" side="largest"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50CB" w14:textId="77777777" w:rsidR="00F71B3C" w:rsidRDefault="00F71B3C">
      <w:r>
        <w:separator/>
      </w:r>
    </w:p>
  </w:footnote>
  <w:footnote w:type="continuationSeparator" w:id="0">
    <w:p w14:paraId="533C8351" w14:textId="77777777" w:rsidR="00F71B3C" w:rsidRDefault="00F71B3C">
      <w:r>
        <w:continuationSeparator/>
      </w:r>
    </w:p>
  </w:footnote>
  <w:footnote w:type="continuationNotice" w:id="1">
    <w:p w14:paraId="70AFFB4F" w14:textId="77777777" w:rsidR="00F71B3C" w:rsidRDefault="00F71B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E8EF" w14:textId="77777777" w:rsidR="006F1BB6" w:rsidRDefault="006F1B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0DF8" w14:textId="47AA60A1" w:rsidR="002E0741" w:rsidRPr="00D73FA0" w:rsidRDefault="002E0741" w:rsidP="002E0741">
    <w:pPr>
      <w:pStyle w:val="Header"/>
      <w:rPr>
        <w:rFonts w:ascii="Aptos" w:hAnsi="Aptos" w:cs="Arial"/>
        <w:b/>
        <w:color w:val="FF0000"/>
        <w:sz w:val="22"/>
        <w:szCs w:val="22"/>
      </w:rPr>
    </w:pPr>
    <w:r w:rsidRPr="00D73FA0">
      <w:rPr>
        <w:rFonts w:ascii="Aptos" w:hAnsi="Aptos" w:cs="Arial"/>
        <w:b/>
        <w:color w:val="FF0000"/>
        <w:sz w:val="22"/>
        <w:szCs w:val="22"/>
      </w:rPr>
      <w:t xml:space="preserve">PROVALIX PROMOCIONES </w:t>
    </w:r>
    <w:r w:rsidR="0088434D" w:rsidRPr="0088434D">
      <w:rPr>
        <w:rFonts w:ascii="Aptos" w:hAnsi="Aptos" w:cs="Arial"/>
        <w:b/>
        <w:color w:val="FF0000"/>
        <w:sz w:val="22"/>
        <w:szCs w:val="22"/>
        <w:highlight w:val="yellow"/>
      </w:rPr>
      <w:t>[*]</w:t>
    </w:r>
    <w:r w:rsidRPr="00D73FA0">
      <w:rPr>
        <w:rFonts w:ascii="Aptos" w:hAnsi="Aptos" w:cs="Arial"/>
        <w:b/>
        <w:color w:val="FF0000"/>
        <w:sz w:val="22"/>
        <w:szCs w:val="22"/>
      </w:rPr>
      <w:t>, S.L.</w:t>
    </w:r>
    <w:r>
      <w:rPr>
        <w:rFonts w:ascii="Aptos" w:hAnsi="Aptos" w:cs="Arial"/>
        <w:b/>
        <w:color w:val="FF0000"/>
        <w:sz w:val="22"/>
        <w:szCs w:val="22"/>
      </w:rPr>
      <w:t xml:space="preserve"> (PROYECTO </w:t>
    </w:r>
    <w:r w:rsidR="0088434D" w:rsidRPr="0088434D">
      <w:rPr>
        <w:rFonts w:ascii="Aptos" w:hAnsi="Aptos" w:cs="Arial"/>
        <w:b/>
        <w:color w:val="FF0000"/>
        <w:sz w:val="22"/>
        <w:szCs w:val="22"/>
        <w:highlight w:val="yellow"/>
      </w:rPr>
      <w:t>[*]</w:t>
    </w:r>
    <w:r>
      <w:rPr>
        <w:rFonts w:ascii="Aptos" w:hAnsi="Aptos" w:cs="Arial"/>
        <w:b/>
        <w:color w:val="FF0000"/>
        <w:sz w:val="22"/>
        <w:szCs w:val="22"/>
      </w:rPr>
      <w:t>)</w:t>
    </w:r>
  </w:p>
  <w:p w14:paraId="36F71C96" w14:textId="5C4004DA" w:rsidR="00464660" w:rsidRPr="00234DA7" w:rsidRDefault="00464660" w:rsidP="00234D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0A89" w14:textId="3A1C704D" w:rsidR="00464660" w:rsidRPr="00D73FA0" w:rsidRDefault="00464660">
    <w:pPr>
      <w:pStyle w:val="Header"/>
      <w:rPr>
        <w:rFonts w:ascii="Aptos" w:hAnsi="Aptos" w:cs="Arial"/>
        <w:b/>
        <w:color w:val="FF0000"/>
        <w:sz w:val="22"/>
        <w:szCs w:val="22"/>
      </w:rPr>
    </w:pPr>
    <w:r w:rsidRPr="00D73FA0">
      <w:rPr>
        <w:rFonts w:ascii="Aptos" w:hAnsi="Aptos" w:cs="Arial"/>
        <w:b/>
        <w:color w:val="FF0000"/>
        <w:sz w:val="22"/>
        <w:szCs w:val="22"/>
      </w:rPr>
      <w:t xml:space="preserve">PROVALIX </w:t>
    </w:r>
    <w:r w:rsidR="0051132D" w:rsidRPr="00D73FA0">
      <w:rPr>
        <w:rFonts w:ascii="Aptos" w:hAnsi="Aptos" w:cs="Arial"/>
        <w:b/>
        <w:color w:val="FF0000"/>
        <w:sz w:val="22"/>
        <w:szCs w:val="22"/>
      </w:rPr>
      <w:t>PROMOCIONES</w:t>
    </w:r>
    <w:r w:rsidR="00050207" w:rsidRPr="00D73FA0">
      <w:rPr>
        <w:rFonts w:ascii="Aptos" w:hAnsi="Aptos" w:cs="Arial"/>
        <w:b/>
        <w:color w:val="FF0000"/>
        <w:sz w:val="22"/>
        <w:szCs w:val="22"/>
      </w:rPr>
      <w:t xml:space="preserve"> </w:t>
    </w:r>
    <w:r w:rsidR="0088434D" w:rsidRPr="0088434D">
      <w:rPr>
        <w:rFonts w:ascii="Aptos" w:hAnsi="Aptos" w:cs="Arial"/>
        <w:b/>
        <w:color w:val="FF0000"/>
        <w:sz w:val="22"/>
        <w:szCs w:val="22"/>
        <w:highlight w:val="yellow"/>
      </w:rPr>
      <w:t>[*]</w:t>
    </w:r>
    <w:r w:rsidR="001A791A" w:rsidRPr="00D73FA0">
      <w:rPr>
        <w:rFonts w:ascii="Aptos" w:hAnsi="Aptos" w:cs="Arial"/>
        <w:b/>
        <w:color w:val="FF0000"/>
        <w:sz w:val="22"/>
        <w:szCs w:val="22"/>
      </w:rPr>
      <w:t>, S.L</w:t>
    </w:r>
    <w:r w:rsidR="009208DE" w:rsidRPr="00D73FA0">
      <w:rPr>
        <w:rFonts w:ascii="Aptos" w:hAnsi="Aptos" w:cs="Arial"/>
        <w:b/>
        <w:color w:val="FF0000"/>
        <w:sz w:val="22"/>
        <w:szCs w:val="22"/>
      </w:rPr>
      <w:t>.</w:t>
    </w:r>
    <w:r w:rsidR="0061410C">
      <w:rPr>
        <w:rFonts w:ascii="Aptos" w:hAnsi="Aptos" w:cs="Arial"/>
        <w:b/>
        <w:color w:val="FF0000"/>
        <w:sz w:val="22"/>
        <w:szCs w:val="22"/>
      </w:rPr>
      <w:t xml:space="preserve"> (PROYECTO </w:t>
    </w:r>
    <w:r w:rsidR="0088434D" w:rsidRPr="0088434D">
      <w:rPr>
        <w:rFonts w:ascii="Aptos" w:hAnsi="Aptos" w:cs="Arial"/>
        <w:b/>
        <w:color w:val="FF0000"/>
        <w:sz w:val="22"/>
        <w:szCs w:val="22"/>
        <w:highlight w:val="yellow"/>
      </w:rPr>
      <w:t>[*]</w:t>
    </w:r>
    <w:r w:rsidR="0061410C">
      <w:rPr>
        <w:rFonts w:ascii="Aptos" w:hAnsi="Aptos" w:cs="Arial"/>
        <w:b/>
        <w:color w:val="FF0000"/>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884"/>
        </w:tabs>
        <w:ind w:left="-452" w:hanging="432"/>
      </w:pPr>
    </w:lvl>
    <w:lvl w:ilvl="1">
      <w:start w:val="1"/>
      <w:numFmt w:val="none"/>
      <w:pStyle w:val="Heading2"/>
      <w:suff w:val="nothing"/>
      <w:lvlText w:val=""/>
      <w:lvlJc w:val="left"/>
      <w:pPr>
        <w:tabs>
          <w:tab w:val="num" w:pos="-884"/>
        </w:tabs>
        <w:ind w:left="-308" w:hanging="576"/>
      </w:pPr>
    </w:lvl>
    <w:lvl w:ilvl="2">
      <w:start w:val="1"/>
      <w:numFmt w:val="none"/>
      <w:pStyle w:val="Heading3"/>
      <w:suff w:val="nothing"/>
      <w:lvlText w:val=""/>
      <w:lvlJc w:val="left"/>
      <w:pPr>
        <w:tabs>
          <w:tab w:val="num" w:pos="-884"/>
        </w:tabs>
        <w:ind w:left="-164" w:hanging="720"/>
      </w:pPr>
    </w:lvl>
    <w:lvl w:ilvl="3">
      <w:start w:val="1"/>
      <w:numFmt w:val="none"/>
      <w:pStyle w:val="Heading4"/>
      <w:suff w:val="nothing"/>
      <w:lvlText w:val=""/>
      <w:lvlJc w:val="left"/>
      <w:pPr>
        <w:tabs>
          <w:tab w:val="num" w:pos="-884"/>
        </w:tabs>
        <w:ind w:left="-20" w:hanging="864"/>
      </w:pPr>
    </w:lvl>
    <w:lvl w:ilvl="4">
      <w:start w:val="1"/>
      <w:numFmt w:val="none"/>
      <w:pStyle w:val="Heading5"/>
      <w:suff w:val="nothing"/>
      <w:lvlText w:val=""/>
      <w:lvlJc w:val="left"/>
      <w:pPr>
        <w:tabs>
          <w:tab w:val="num" w:pos="-884"/>
        </w:tabs>
        <w:ind w:left="124" w:hanging="1008"/>
      </w:pPr>
    </w:lvl>
    <w:lvl w:ilvl="5">
      <w:start w:val="1"/>
      <w:numFmt w:val="none"/>
      <w:pStyle w:val="Heading6"/>
      <w:suff w:val="nothing"/>
      <w:lvlText w:val=""/>
      <w:lvlJc w:val="left"/>
      <w:pPr>
        <w:tabs>
          <w:tab w:val="num" w:pos="-884"/>
        </w:tabs>
        <w:ind w:left="268" w:hanging="1152"/>
      </w:pPr>
    </w:lvl>
    <w:lvl w:ilvl="6">
      <w:start w:val="1"/>
      <w:numFmt w:val="none"/>
      <w:pStyle w:val="Heading7"/>
      <w:suff w:val="nothing"/>
      <w:lvlText w:val=""/>
      <w:lvlJc w:val="left"/>
      <w:pPr>
        <w:tabs>
          <w:tab w:val="num" w:pos="-884"/>
        </w:tabs>
        <w:ind w:left="412" w:hanging="1296"/>
      </w:pPr>
    </w:lvl>
    <w:lvl w:ilvl="7">
      <w:start w:val="1"/>
      <w:numFmt w:val="none"/>
      <w:pStyle w:val="Heading8"/>
      <w:suff w:val="nothing"/>
      <w:lvlText w:val=""/>
      <w:lvlJc w:val="left"/>
      <w:pPr>
        <w:tabs>
          <w:tab w:val="num" w:pos="-884"/>
        </w:tabs>
        <w:ind w:left="556" w:hanging="1440"/>
      </w:pPr>
    </w:lvl>
    <w:lvl w:ilvl="8">
      <w:start w:val="1"/>
      <w:numFmt w:val="none"/>
      <w:pStyle w:val="Heading9"/>
      <w:suff w:val="nothing"/>
      <w:lvlText w:val=""/>
      <w:lvlJc w:val="left"/>
      <w:pPr>
        <w:tabs>
          <w:tab w:val="num" w:pos="-884"/>
        </w:tabs>
        <w:ind w:left="700"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2145"/>
        </w:tabs>
        <w:ind w:left="2145" w:hanging="360"/>
      </w:pPr>
      <w:rPr>
        <w:rFonts w:ascii="Symbol" w:hAnsi="Symbol"/>
        <w:color w:val="auto"/>
      </w:rPr>
    </w:lvl>
    <w:lvl w:ilvl="1">
      <w:start w:val="1"/>
      <w:numFmt w:val="bullet"/>
      <w:lvlText w:val="o"/>
      <w:lvlJc w:val="left"/>
      <w:pPr>
        <w:tabs>
          <w:tab w:val="num" w:pos="1440"/>
        </w:tabs>
        <w:ind w:left="1440" w:hanging="360"/>
      </w:pPr>
      <w:rPr>
        <w:rFonts w:ascii="Courier New" w:hAnsi="Courier New" w:cs="Courier New"/>
        <w:color w:val="auto"/>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1068"/>
        </w:tabs>
        <w:ind w:left="1068" w:hanging="360"/>
      </w:pPr>
      <w:rPr>
        <w:rFonts w:ascii="Wingdings" w:hAnsi="Wingdings"/>
      </w:rPr>
    </w:lvl>
  </w:abstractNum>
  <w:abstractNum w:abstractNumId="3" w15:restartNumberingAfterBreak="0">
    <w:nsid w:val="00000004"/>
    <w:multiLevelType w:val="singleLevel"/>
    <w:tmpl w:val="00000004"/>
    <w:name w:val="WW8Num4"/>
    <w:lvl w:ilvl="0">
      <w:start w:val="1"/>
      <w:numFmt w:val="lowerLetter"/>
      <w:lvlText w:val="%1)"/>
      <w:lvlJc w:val="left"/>
      <w:pPr>
        <w:tabs>
          <w:tab w:val="num" w:pos="720"/>
        </w:tabs>
        <w:ind w:left="720" w:hanging="360"/>
      </w:pPr>
    </w:lvl>
  </w:abstractNum>
  <w:abstractNum w:abstractNumId="4" w15:restartNumberingAfterBreak="0">
    <w:nsid w:val="00000005"/>
    <w:multiLevelType w:val="singleLevel"/>
    <w:tmpl w:val="00000005"/>
    <w:name w:val="WW8Num5"/>
    <w:lvl w:ilvl="0">
      <w:start w:val="1"/>
      <w:numFmt w:val="bullet"/>
      <w:lvlText w:val=""/>
      <w:lvlJc w:val="left"/>
      <w:pPr>
        <w:tabs>
          <w:tab w:val="num" w:pos="820"/>
        </w:tabs>
        <w:ind w:left="820" w:hanging="360"/>
      </w:pPr>
      <w:rPr>
        <w:rFonts w:ascii="MT Extra" w:hAnsi="MT Extra"/>
      </w:rPr>
    </w:lvl>
  </w:abstractNum>
  <w:abstractNum w:abstractNumId="5" w15:restartNumberingAfterBreak="0">
    <w:nsid w:val="00000006"/>
    <w:multiLevelType w:val="singleLevel"/>
    <w:tmpl w:val="00000006"/>
    <w:name w:val="WW8Num6"/>
    <w:lvl w:ilvl="0">
      <w:start w:val="1"/>
      <w:numFmt w:val="bullet"/>
      <w:lvlText w:val=""/>
      <w:lvlJc w:val="left"/>
      <w:pPr>
        <w:tabs>
          <w:tab w:val="num" w:pos="820"/>
        </w:tabs>
        <w:ind w:left="820" w:hanging="360"/>
      </w:pPr>
      <w:rPr>
        <w:rFonts w:ascii="MT Extra" w:hAnsi="MT Extra"/>
        <w:color w:val="auto"/>
      </w:rPr>
    </w:lvl>
  </w:abstractNum>
  <w:abstractNum w:abstractNumId="6"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Wingdings" w:hAnsi="Wingdings"/>
      </w:rPr>
    </w:lvl>
  </w:abstractNum>
  <w:abstractNum w:abstractNumId="7" w15:restartNumberingAfterBreak="0">
    <w:nsid w:val="00000008"/>
    <w:multiLevelType w:val="singleLevel"/>
    <w:tmpl w:val="00000008"/>
    <w:name w:val="WW8Num8"/>
    <w:lvl w:ilvl="0">
      <w:start w:val="1"/>
      <w:numFmt w:val="bullet"/>
      <w:lvlText w:val=""/>
      <w:lvlJc w:val="left"/>
      <w:pPr>
        <w:tabs>
          <w:tab w:val="num" w:pos="820"/>
        </w:tabs>
        <w:ind w:left="820" w:hanging="360"/>
      </w:pPr>
      <w:rPr>
        <w:rFonts w:ascii="MT Extra" w:hAnsi="MT Extra"/>
      </w:rPr>
    </w:lvl>
  </w:abstractNum>
  <w:abstractNum w:abstractNumId="8"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Wingdings" w:hAnsi="Wingdings" w:cs="Times New Roman"/>
      </w:rPr>
    </w:lvl>
  </w:abstractNum>
  <w:abstractNum w:abstractNumId="9" w15:restartNumberingAfterBreak="0">
    <w:nsid w:val="0000000A"/>
    <w:multiLevelType w:val="singleLevel"/>
    <w:tmpl w:val="0000000A"/>
    <w:name w:val="WW8Num10"/>
    <w:lvl w:ilvl="0">
      <w:start w:val="1"/>
      <w:numFmt w:val="bullet"/>
      <w:lvlText w:val=""/>
      <w:lvlJc w:val="left"/>
      <w:pPr>
        <w:tabs>
          <w:tab w:val="num" w:pos="1776"/>
        </w:tabs>
        <w:ind w:left="1776" w:hanging="360"/>
      </w:pPr>
      <w:rPr>
        <w:rFonts w:ascii="Wingdings" w:hAnsi="Wingdings"/>
      </w:rPr>
    </w:lvl>
  </w:abstractNum>
  <w:abstractNum w:abstractNumId="1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Wingdings" w:hAnsi="Wingdings"/>
      </w:rPr>
    </w:lvl>
  </w:abstractNum>
  <w:abstractNum w:abstractNumId="11" w15:restartNumberingAfterBreak="0">
    <w:nsid w:val="0000000C"/>
    <w:multiLevelType w:val="singleLevel"/>
    <w:tmpl w:val="0000000C"/>
    <w:name w:val="WW8Num12"/>
    <w:lvl w:ilvl="0">
      <w:start w:val="1"/>
      <w:numFmt w:val="bullet"/>
      <w:lvlText w:val=""/>
      <w:lvlJc w:val="left"/>
      <w:pPr>
        <w:tabs>
          <w:tab w:val="num" w:pos="820"/>
        </w:tabs>
        <w:ind w:left="820" w:hanging="360"/>
      </w:pPr>
      <w:rPr>
        <w:rFonts w:ascii="MT Extra" w:hAnsi="MT Extra"/>
      </w:rPr>
    </w:lvl>
  </w:abstractNum>
  <w:abstractNum w:abstractNumId="12" w15:restartNumberingAfterBreak="0">
    <w:nsid w:val="0000000D"/>
    <w:multiLevelType w:val="singleLevel"/>
    <w:tmpl w:val="0000000D"/>
    <w:name w:val="WW8Num13"/>
    <w:lvl w:ilvl="0">
      <w:start w:val="1"/>
      <w:numFmt w:val="upperLetter"/>
      <w:lvlText w:val="%1)"/>
      <w:lvlJc w:val="left"/>
      <w:pPr>
        <w:tabs>
          <w:tab w:val="num" w:pos="420"/>
        </w:tabs>
        <w:ind w:left="420" w:hanging="420"/>
      </w:pPr>
      <w:rPr>
        <w:rFonts w:ascii="MT Extra" w:hAnsi="MT Extra"/>
      </w:rPr>
    </w:lvl>
  </w:abstractNum>
  <w:abstractNum w:abstractNumId="13" w15:restartNumberingAfterBreak="0">
    <w:nsid w:val="0000000E"/>
    <w:multiLevelType w:val="singleLevel"/>
    <w:tmpl w:val="0000000E"/>
    <w:name w:val="WW8Num14"/>
    <w:lvl w:ilvl="0">
      <w:start w:val="1"/>
      <w:numFmt w:val="bullet"/>
      <w:lvlText w:val=""/>
      <w:lvlJc w:val="left"/>
      <w:pPr>
        <w:tabs>
          <w:tab w:val="num" w:pos="820"/>
        </w:tabs>
        <w:ind w:left="820" w:hanging="360"/>
      </w:pPr>
      <w:rPr>
        <w:rFonts w:ascii="MT Extra" w:hAnsi="MT Extra"/>
      </w:rPr>
    </w:lvl>
  </w:abstractNum>
  <w:abstractNum w:abstractNumId="14" w15:restartNumberingAfterBreak="0">
    <w:nsid w:val="0000000F"/>
    <w:multiLevelType w:val="singleLevel"/>
    <w:tmpl w:val="0000000F"/>
    <w:name w:val="WW8Num15"/>
    <w:lvl w:ilvl="0">
      <w:start w:val="1"/>
      <w:numFmt w:val="bullet"/>
      <w:lvlText w:val=""/>
      <w:lvlJc w:val="left"/>
      <w:pPr>
        <w:tabs>
          <w:tab w:val="num" w:pos="820"/>
        </w:tabs>
        <w:ind w:left="820" w:hanging="360"/>
      </w:pPr>
      <w:rPr>
        <w:rFonts w:ascii="Wingdings" w:hAnsi="Wingdings"/>
      </w:rPr>
    </w:lvl>
  </w:abstractNum>
  <w:abstractNum w:abstractNumId="15" w15:restartNumberingAfterBreak="0">
    <w:nsid w:val="00000010"/>
    <w:multiLevelType w:val="singleLevel"/>
    <w:tmpl w:val="00000010"/>
    <w:name w:val="WW8Num16"/>
    <w:lvl w:ilvl="0">
      <w:start w:val="1"/>
      <w:numFmt w:val="bullet"/>
      <w:lvlText w:val=""/>
      <w:lvlJc w:val="left"/>
      <w:pPr>
        <w:tabs>
          <w:tab w:val="num" w:pos="820"/>
        </w:tabs>
        <w:ind w:left="820" w:hanging="360"/>
      </w:pPr>
      <w:rPr>
        <w:rFonts w:ascii="MT Extra" w:hAnsi="MT Extra" w:cs="Times New Roman"/>
      </w:rPr>
    </w:lvl>
  </w:abstractNum>
  <w:abstractNum w:abstractNumId="16" w15:restartNumberingAfterBreak="0">
    <w:nsid w:val="00000011"/>
    <w:multiLevelType w:val="singleLevel"/>
    <w:tmpl w:val="00000011"/>
    <w:name w:val="WW8Num17"/>
    <w:lvl w:ilvl="0">
      <w:start w:val="1"/>
      <w:numFmt w:val="bullet"/>
      <w:lvlText w:val=""/>
      <w:lvlJc w:val="left"/>
      <w:pPr>
        <w:tabs>
          <w:tab w:val="num" w:pos="3156"/>
        </w:tabs>
        <w:ind w:left="3156" w:hanging="360"/>
      </w:pPr>
      <w:rPr>
        <w:rFonts w:ascii="Wingdings" w:hAnsi="Wingdings"/>
      </w:rPr>
    </w:lvl>
  </w:abstractNum>
  <w:abstractNum w:abstractNumId="17" w15:restartNumberingAfterBreak="0">
    <w:nsid w:val="00000012"/>
    <w:multiLevelType w:val="singleLevel"/>
    <w:tmpl w:val="00000012"/>
    <w:name w:val="WW8Num18"/>
    <w:lvl w:ilvl="0">
      <w:start w:val="1"/>
      <w:numFmt w:val="lowerRoman"/>
      <w:lvlText w:val="%1)"/>
      <w:lvlJc w:val="left"/>
      <w:pPr>
        <w:tabs>
          <w:tab w:val="num" w:pos="1428"/>
        </w:tabs>
        <w:ind w:left="1428" w:hanging="720"/>
      </w:pPr>
    </w:lvl>
  </w:abstractNum>
  <w:abstractNum w:abstractNumId="18" w15:restartNumberingAfterBreak="0">
    <w:nsid w:val="025B1059"/>
    <w:multiLevelType w:val="hybridMultilevel"/>
    <w:tmpl w:val="A1CC9472"/>
    <w:lvl w:ilvl="0" w:tplc="0C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9" w15:restartNumberingAfterBreak="0">
    <w:nsid w:val="02DF4E50"/>
    <w:multiLevelType w:val="hybridMultilevel"/>
    <w:tmpl w:val="1B50324A"/>
    <w:lvl w:ilvl="0" w:tplc="88F6BABA">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0B5C0D26"/>
    <w:multiLevelType w:val="hybridMultilevel"/>
    <w:tmpl w:val="AA8E9126"/>
    <w:lvl w:ilvl="0" w:tplc="0C0A0005">
      <w:start w:val="1"/>
      <w:numFmt w:val="bullet"/>
      <w:lvlText w:val=""/>
      <w:lvlJc w:val="left"/>
      <w:pPr>
        <w:ind w:left="1037" w:hanging="360"/>
      </w:pPr>
      <w:rPr>
        <w:rFonts w:ascii="Wingdings" w:hAnsi="Wingdings" w:hint="default"/>
      </w:rPr>
    </w:lvl>
    <w:lvl w:ilvl="1" w:tplc="0C0A0003" w:tentative="1">
      <w:start w:val="1"/>
      <w:numFmt w:val="bullet"/>
      <w:lvlText w:val="o"/>
      <w:lvlJc w:val="left"/>
      <w:pPr>
        <w:ind w:left="1757" w:hanging="360"/>
      </w:pPr>
      <w:rPr>
        <w:rFonts w:ascii="Courier New" w:hAnsi="Courier New" w:cs="Courier New" w:hint="default"/>
      </w:rPr>
    </w:lvl>
    <w:lvl w:ilvl="2" w:tplc="0C0A0005" w:tentative="1">
      <w:start w:val="1"/>
      <w:numFmt w:val="bullet"/>
      <w:lvlText w:val=""/>
      <w:lvlJc w:val="left"/>
      <w:pPr>
        <w:ind w:left="2477" w:hanging="360"/>
      </w:pPr>
      <w:rPr>
        <w:rFonts w:ascii="Wingdings" w:hAnsi="Wingdings" w:hint="default"/>
      </w:rPr>
    </w:lvl>
    <w:lvl w:ilvl="3" w:tplc="0C0A0001" w:tentative="1">
      <w:start w:val="1"/>
      <w:numFmt w:val="bullet"/>
      <w:lvlText w:val=""/>
      <w:lvlJc w:val="left"/>
      <w:pPr>
        <w:ind w:left="3197" w:hanging="360"/>
      </w:pPr>
      <w:rPr>
        <w:rFonts w:ascii="Symbol" w:hAnsi="Symbol" w:hint="default"/>
      </w:rPr>
    </w:lvl>
    <w:lvl w:ilvl="4" w:tplc="0C0A0003" w:tentative="1">
      <w:start w:val="1"/>
      <w:numFmt w:val="bullet"/>
      <w:lvlText w:val="o"/>
      <w:lvlJc w:val="left"/>
      <w:pPr>
        <w:ind w:left="3917" w:hanging="360"/>
      </w:pPr>
      <w:rPr>
        <w:rFonts w:ascii="Courier New" w:hAnsi="Courier New" w:cs="Courier New" w:hint="default"/>
      </w:rPr>
    </w:lvl>
    <w:lvl w:ilvl="5" w:tplc="0C0A0005" w:tentative="1">
      <w:start w:val="1"/>
      <w:numFmt w:val="bullet"/>
      <w:lvlText w:val=""/>
      <w:lvlJc w:val="left"/>
      <w:pPr>
        <w:ind w:left="4637" w:hanging="360"/>
      </w:pPr>
      <w:rPr>
        <w:rFonts w:ascii="Wingdings" w:hAnsi="Wingdings" w:hint="default"/>
      </w:rPr>
    </w:lvl>
    <w:lvl w:ilvl="6" w:tplc="0C0A0001" w:tentative="1">
      <w:start w:val="1"/>
      <w:numFmt w:val="bullet"/>
      <w:lvlText w:val=""/>
      <w:lvlJc w:val="left"/>
      <w:pPr>
        <w:ind w:left="5357" w:hanging="360"/>
      </w:pPr>
      <w:rPr>
        <w:rFonts w:ascii="Symbol" w:hAnsi="Symbol" w:hint="default"/>
      </w:rPr>
    </w:lvl>
    <w:lvl w:ilvl="7" w:tplc="0C0A0003" w:tentative="1">
      <w:start w:val="1"/>
      <w:numFmt w:val="bullet"/>
      <w:lvlText w:val="o"/>
      <w:lvlJc w:val="left"/>
      <w:pPr>
        <w:ind w:left="6077" w:hanging="360"/>
      </w:pPr>
      <w:rPr>
        <w:rFonts w:ascii="Courier New" w:hAnsi="Courier New" w:cs="Courier New" w:hint="default"/>
      </w:rPr>
    </w:lvl>
    <w:lvl w:ilvl="8" w:tplc="0C0A0005" w:tentative="1">
      <w:start w:val="1"/>
      <w:numFmt w:val="bullet"/>
      <w:lvlText w:val=""/>
      <w:lvlJc w:val="left"/>
      <w:pPr>
        <w:ind w:left="6797" w:hanging="360"/>
      </w:pPr>
      <w:rPr>
        <w:rFonts w:ascii="Wingdings" w:hAnsi="Wingdings" w:hint="default"/>
      </w:rPr>
    </w:lvl>
  </w:abstractNum>
  <w:abstractNum w:abstractNumId="21" w15:restartNumberingAfterBreak="0">
    <w:nsid w:val="0D32582F"/>
    <w:multiLevelType w:val="hybridMultilevel"/>
    <w:tmpl w:val="8BB4F1F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0EBA3339"/>
    <w:multiLevelType w:val="hybridMultilevel"/>
    <w:tmpl w:val="9DB6F344"/>
    <w:lvl w:ilvl="0" w:tplc="78E44E2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0EDC477C"/>
    <w:multiLevelType w:val="hybridMultilevel"/>
    <w:tmpl w:val="3454DAA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3740154"/>
    <w:multiLevelType w:val="hybridMultilevel"/>
    <w:tmpl w:val="3104DD1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5C13C62"/>
    <w:multiLevelType w:val="hybridMultilevel"/>
    <w:tmpl w:val="52F63E6E"/>
    <w:lvl w:ilvl="0" w:tplc="261A0B06">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70D7AD7"/>
    <w:multiLevelType w:val="hybridMultilevel"/>
    <w:tmpl w:val="AC9EDFD8"/>
    <w:lvl w:ilvl="0" w:tplc="0C0A0003">
      <w:start w:val="1"/>
      <w:numFmt w:val="bullet"/>
      <w:lvlText w:val="o"/>
      <w:lvlJc w:val="left"/>
      <w:pPr>
        <w:ind w:left="1179" w:hanging="360"/>
      </w:pPr>
      <w:rPr>
        <w:rFonts w:ascii="Courier New" w:hAnsi="Courier New" w:cs="Courier New" w:hint="default"/>
      </w:rPr>
    </w:lvl>
    <w:lvl w:ilvl="1" w:tplc="0C0A0003" w:tentative="1">
      <w:start w:val="1"/>
      <w:numFmt w:val="bullet"/>
      <w:lvlText w:val="o"/>
      <w:lvlJc w:val="left"/>
      <w:pPr>
        <w:ind w:left="1899" w:hanging="360"/>
      </w:pPr>
      <w:rPr>
        <w:rFonts w:ascii="Courier New" w:hAnsi="Courier New" w:cs="Courier New" w:hint="default"/>
      </w:rPr>
    </w:lvl>
    <w:lvl w:ilvl="2" w:tplc="0C0A0005" w:tentative="1">
      <w:start w:val="1"/>
      <w:numFmt w:val="bullet"/>
      <w:lvlText w:val=""/>
      <w:lvlJc w:val="left"/>
      <w:pPr>
        <w:ind w:left="2619" w:hanging="360"/>
      </w:pPr>
      <w:rPr>
        <w:rFonts w:ascii="Wingdings" w:hAnsi="Wingdings" w:hint="default"/>
      </w:rPr>
    </w:lvl>
    <w:lvl w:ilvl="3" w:tplc="0C0A0001" w:tentative="1">
      <w:start w:val="1"/>
      <w:numFmt w:val="bullet"/>
      <w:lvlText w:val=""/>
      <w:lvlJc w:val="left"/>
      <w:pPr>
        <w:ind w:left="3339" w:hanging="360"/>
      </w:pPr>
      <w:rPr>
        <w:rFonts w:ascii="Symbol" w:hAnsi="Symbol" w:hint="default"/>
      </w:rPr>
    </w:lvl>
    <w:lvl w:ilvl="4" w:tplc="0C0A0003" w:tentative="1">
      <w:start w:val="1"/>
      <w:numFmt w:val="bullet"/>
      <w:lvlText w:val="o"/>
      <w:lvlJc w:val="left"/>
      <w:pPr>
        <w:ind w:left="4059" w:hanging="360"/>
      </w:pPr>
      <w:rPr>
        <w:rFonts w:ascii="Courier New" w:hAnsi="Courier New" w:cs="Courier New" w:hint="default"/>
      </w:rPr>
    </w:lvl>
    <w:lvl w:ilvl="5" w:tplc="0C0A0005" w:tentative="1">
      <w:start w:val="1"/>
      <w:numFmt w:val="bullet"/>
      <w:lvlText w:val=""/>
      <w:lvlJc w:val="left"/>
      <w:pPr>
        <w:ind w:left="4779" w:hanging="360"/>
      </w:pPr>
      <w:rPr>
        <w:rFonts w:ascii="Wingdings" w:hAnsi="Wingdings" w:hint="default"/>
      </w:rPr>
    </w:lvl>
    <w:lvl w:ilvl="6" w:tplc="0C0A0001" w:tentative="1">
      <w:start w:val="1"/>
      <w:numFmt w:val="bullet"/>
      <w:lvlText w:val=""/>
      <w:lvlJc w:val="left"/>
      <w:pPr>
        <w:ind w:left="5499" w:hanging="360"/>
      </w:pPr>
      <w:rPr>
        <w:rFonts w:ascii="Symbol" w:hAnsi="Symbol" w:hint="default"/>
      </w:rPr>
    </w:lvl>
    <w:lvl w:ilvl="7" w:tplc="0C0A0003" w:tentative="1">
      <w:start w:val="1"/>
      <w:numFmt w:val="bullet"/>
      <w:lvlText w:val="o"/>
      <w:lvlJc w:val="left"/>
      <w:pPr>
        <w:ind w:left="6219" w:hanging="360"/>
      </w:pPr>
      <w:rPr>
        <w:rFonts w:ascii="Courier New" w:hAnsi="Courier New" w:cs="Courier New" w:hint="default"/>
      </w:rPr>
    </w:lvl>
    <w:lvl w:ilvl="8" w:tplc="0C0A0005" w:tentative="1">
      <w:start w:val="1"/>
      <w:numFmt w:val="bullet"/>
      <w:lvlText w:val=""/>
      <w:lvlJc w:val="left"/>
      <w:pPr>
        <w:ind w:left="6939" w:hanging="360"/>
      </w:pPr>
      <w:rPr>
        <w:rFonts w:ascii="Wingdings" w:hAnsi="Wingdings" w:hint="default"/>
      </w:rPr>
    </w:lvl>
  </w:abstractNum>
  <w:abstractNum w:abstractNumId="27" w15:restartNumberingAfterBreak="0">
    <w:nsid w:val="1AAA19AA"/>
    <w:multiLevelType w:val="hybridMultilevel"/>
    <w:tmpl w:val="A8B229A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C7C0697"/>
    <w:multiLevelType w:val="hybridMultilevel"/>
    <w:tmpl w:val="67D0064C"/>
    <w:lvl w:ilvl="0" w:tplc="261A0B06">
      <w:start w:val="2"/>
      <w:numFmt w:val="bullet"/>
      <w:lvlText w:val="-"/>
      <w:lvlJc w:val="left"/>
      <w:pPr>
        <w:ind w:left="1080" w:hanging="360"/>
      </w:pPr>
      <w:rPr>
        <w:rFonts w:ascii="Arial" w:eastAsia="Calibr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21711F19"/>
    <w:multiLevelType w:val="hybridMultilevel"/>
    <w:tmpl w:val="6234E1F6"/>
    <w:lvl w:ilvl="0" w:tplc="88F6BABA">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2A42DD9"/>
    <w:multiLevelType w:val="hybridMultilevel"/>
    <w:tmpl w:val="F2B6BF4E"/>
    <w:lvl w:ilvl="0" w:tplc="0C0A0005">
      <w:start w:val="1"/>
      <w:numFmt w:val="bullet"/>
      <w:lvlText w:val=""/>
      <w:lvlJc w:val="left"/>
      <w:pPr>
        <w:ind w:left="896" w:hanging="360"/>
      </w:pPr>
      <w:rPr>
        <w:rFonts w:ascii="Wingdings" w:hAnsi="Wingdings" w:hint="default"/>
      </w:rPr>
    </w:lvl>
    <w:lvl w:ilvl="1" w:tplc="0C0A0003" w:tentative="1">
      <w:start w:val="1"/>
      <w:numFmt w:val="bullet"/>
      <w:lvlText w:val="o"/>
      <w:lvlJc w:val="left"/>
      <w:pPr>
        <w:ind w:left="1616" w:hanging="360"/>
      </w:pPr>
      <w:rPr>
        <w:rFonts w:ascii="Courier New" w:hAnsi="Courier New" w:cs="Courier New" w:hint="default"/>
      </w:rPr>
    </w:lvl>
    <w:lvl w:ilvl="2" w:tplc="0C0A0005" w:tentative="1">
      <w:start w:val="1"/>
      <w:numFmt w:val="bullet"/>
      <w:lvlText w:val=""/>
      <w:lvlJc w:val="left"/>
      <w:pPr>
        <w:ind w:left="2336" w:hanging="360"/>
      </w:pPr>
      <w:rPr>
        <w:rFonts w:ascii="Wingdings" w:hAnsi="Wingdings" w:hint="default"/>
      </w:rPr>
    </w:lvl>
    <w:lvl w:ilvl="3" w:tplc="0C0A0001" w:tentative="1">
      <w:start w:val="1"/>
      <w:numFmt w:val="bullet"/>
      <w:lvlText w:val=""/>
      <w:lvlJc w:val="left"/>
      <w:pPr>
        <w:ind w:left="3056" w:hanging="360"/>
      </w:pPr>
      <w:rPr>
        <w:rFonts w:ascii="Symbol" w:hAnsi="Symbol" w:hint="default"/>
      </w:rPr>
    </w:lvl>
    <w:lvl w:ilvl="4" w:tplc="0C0A0003" w:tentative="1">
      <w:start w:val="1"/>
      <w:numFmt w:val="bullet"/>
      <w:lvlText w:val="o"/>
      <w:lvlJc w:val="left"/>
      <w:pPr>
        <w:ind w:left="3776" w:hanging="360"/>
      </w:pPr>
      <w:rPr>
        <w:rFonts w:ascii="Courier New" w:hAnsi="Courier New" w:cs="Courier New" w:hint="default"/>
      </w:rPr>
    </w:lvl>
    <w:lvl w:ilvl="5" w:tplc="0C0A0005" w:tentative="1">
      <w:start w:val="1"/>
      <w:numFmt w:val="bullet"/>
      <w:lvlText w:val=""/>
      <w:lvlJc w:val="left"/>
      <w:pPr>
        <w:ind w:left="4496" w:hanging="360"/>
      </w:pPr>
      <w:rPr>
        <w:rFonts w:ascii="Wingdings" w:hAnsi="Wingdings" w:hint="default"/>
      </w:rPr>
    </w:lvl>
    <w:lvl w:ilvl="6" w:tplc="0C0A0001" w:tentative="1">
      <w:start w:val="1"/>
      <w:numFmt w:val="bullet"/>
      <w:lvlText w:val=""/>
      <w:lvlJc w:val="left"/>
      <w:pPr>
        <w:ind w:left="5216" w:hanging="360"/>
      </w:pPr>
      <w:rPr>
        <w:rFonts w:ascii="Symbol" w:hAnsi="Symbol" w:hint="default"/>
      </w:rPr>
    </w:lvl>
    <w:lvl w:ilvl="7" w:tplc="0C0A0003" w:tentative="1">
      <w:start w:val="1"/>
      <w:numFmt w:val="bullet"/>
      <w:lvlText w:val="o"/>
      <w:lvlJc w:val="left"/>
      <w:pPr>
        <w:ind w:left="5936" w:hanging="360"/>
      </w:pPr>
      <w:rPr>
        <w:rFonts w:ascii="Courier New" w:hAnsi="Courier New" w:cs="Courier New" w:hint="default"/>
      </w:rPr>
    </w:lvl>
    <w:lvl w:ilvl="8" w:tplc="0C0A0005" w:tentative="1">
      <w:start w:val="1"/>
      <w:numFmt w:val="bullet"/>
      <w:lvlText w:val=""/>
      <w:lvlJc w:val="left"/>
      <w:pPr>
        <w:ind w:left="6656" w:hanging="360"/>
      </w:pPr>
      <w:rPr>
        <w:rFonts w:ascii="Wingdings" w:hAnsi="Wingdings" w:hint="default"/>
      </w:rPr>
    </w:lvl>
  </w:abstractNum>
  <w:abstractNum w:abstractNumId="31" w15:restartNumberingAfterBreak="0">
    <w:nsid w:val="250028ED"/>
    <w:multiLevelType w:val="hybridMultilevel"/>
    <w:tmpl w:val="E752EFF4"/>
    <w:lvl w:ilvl="0" w:tplc="0D724FF4">
      <w:start w:val="1"/>
      <w:numFmt w:val="upperRoman"/>
      <w:lvlText w:val="%1."/>
      <w:lvlJc w:val="left"/>
      <w:pPr>
        <w:ind w:left="1080" w:hanging="72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2CCC4A2C"/>
    <w:multiLevelType w:val="hybridMultilevel"/>
    <w:tmpl w:val="76CE1950"/>
    <w:lvl w:ilvl="0" w:tplc="975AD914">
      <w:start w:val="1"/>
      <w:numFmt w:val="lowerRoman"/>
      <w:lvlText w:val="%1)"/>
      <w:lvlJc w:val="left"/>
      <w:pPr>
        <w:tabs>
          <w:tab w:val="num" w:pos="2136"/>
        </w:tabs>
        <w:ind w:left="2136"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301B2727"/>
    <w:multiLevelType w:val="hybridMultilevel"/>
    <w:tmpl w:val="A810FFDE"/>
    <w:lvl w:ilvl="0" w:tplc="850E05C4">
      <w:start w:val="1"/>
      <w:numFmt w:val="bullet"/>
      <w:lvlText w:val=""/>
      <w:lvlJc w:val="left"/>
      <w:pPr>
        <w:ind w:left="720" w:hanging="360"/>
      </w:pPr>
      <w:rPr>
        <w:rFonts w:ascii="Wingdings" w:hAnsi="Wingdings" w:hint="default"/>
        <w:color w:val="00B05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0F84614"/>
    <w:multiLevelType w:val="hybridMultilevel"/>
    <w:tmpl w:val="5F18977C"/>
    <w:lvl w:ilvl="0" w:tplc="261A0B06">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3DA6B44"/>
    <w:multiLevelType w:val="hybridMultilevel"/>
    <w:tmpl w:val="2F145D12"/>
    <w:lvl w:ilvl="0" w:tplc="43660BB0">
      <w:start w:val="1"/>
      <w:numFmt w:val="upperLetter"/>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6E7060F"/>
    <w:multiLevelType w:val="hybridMultilevel"/>
    <w:tmpl w:val="32729AD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136670A"/>
    <w:multiLevelType w:val="hybridMultilevel"/>
    <w:tmpl w:val="7B6A1B06"/>
    <w:lvl w:ilvl="0" w:tplc="0C0A0005">
      <w:start w:val="1"/>
      <w:numFmt w:val="bullet"/>
      <w:lvlText w:val=""/>
      <w:lvlJc w:val="left"/>
      <w:pPr>
        <w:ind w:left="1037" w:hanging="360"/>
      </w:pPr>
      <w:rPr>
        <w:rFonts w:ascii="Wingdings" w:hAnsi="Wingdings" w:hint="default"/>
      </w:rPr>
    </w:lvl>
    <w:lvl w:ilvl="1" w:tplc="0C0A0003" w:tentative="1">
      <w:start w:val="1"/>
      <w:numFmt w:val="bullet"/>
      <w:lvlText w:val="o"/>
      <w:lvlJc w:val="left"/>
      <w:pPr>
        <w:ind w:left="1757" w:hanging="360"/>
      </w:pPr>
      <w:rPr>
        <w:rFonts w:ascii="Courier New" w:hAnsi="Courier New" w:cs="Courier New" w:hint="default"/>
      </w:rPr>
    </w:lvl>
    <w:lvl w:ilvl="2" w:tplc="0C0A0005" w:tentative="1">
      <w:start w:val="1"/>
      <w:numFmt w:val="bullet"/>
      <w:lvlText w:val=""/>
      <w:lvlJc w:val="left"/>
      <w:pPr>
        <w:ind w:left="2477" w:hanging="360"/>
      </w:pPr>
      <w:rPr>
        <w:rFonts w:ascii="Wingdings" w:hAnsi="Wingdings" w:hint="default"/>
      </w:rPr>
    </w:lvl>
    <w:lvl w:ilvl="3" w:tplc="0C0A0001" w:tentative="1">
      <w:start w:val="1"/>
      <w:numFmt w:val="bullet"/>
      <w:lvlText w:val=""/>
      <w:lvlJc w:val="left"/>
      <w:pPr>
        <w:ind w:left="3197" w:hanging="360"/>
      </w:pPr>
      <w:rPr>
        <w:rFonts w:ascii="Symbol" w:hAnsi="Symbol" w:hint="default"/>
      </w:rPr>
    </w:lvl>
    <w:lvl w:ilvl="4" w:tplc="0C0A0003" w:tentative="1">
      <w:start w:val="1"/>
      <w:numFmt w:val="bullet"/>
      <w:lvlText w:val="o"/>
      <w:lvlJc w:val="left"/>
      <w:pPr>
        <w:ind w:left="3917" w:hanging="360"/>
      </w:pPr>
      <w:rPr>
        <w:rFonts w:ascii="Courier New" w:hAnsi="Courier New" w:cs="Courier New" w:hint="default"/>
      </w:rPr>
    </w:lvl>
    <w:lvl w:ilvl="5" w:tplc="0C0A0005" w:tentative="1">
      <w:start w:val="1"/>
      <w:numFmt w:val="bullet"/>
      <w:lvlText w:val=""/>
      <w:lvlJc w:val="left"/>
      <w:pPr>
        <w:ind w:left="4637" w:hanging="360"/>
      </w:pPr>
      <w:rPr>
        <w:rFonts w:ascii="Wingdings" w:hAnsi="Wingdings" w:hint="default"/>
      </w:rPr>
    </w:lvl>
    <w:lvl w:ilvl="6" w:tplc="0C0A0001" w:tentative="1">
      <w:start w:val="1"/>
      <w:numFmt w:val="bullet"/>
      <w:lvlText w:val=""/>
      <w:lvlJc w:val="left"/>
      <w:pPr>
        <w:ind w:left="5357" w:hanging="360"/>
      </w:pPr>
      <w:rPr>
        <w:rFonts w:ascii="Symbol" w:hAnsi="Symbol" w:hint="default"/>
      </w:rPr>
    </w:lvl>
    <w:lvl w:ilvl="7" w:tplc="0C0A0003" w:tentative="1">
      <w:start w:val="1"/>
      <w:numFmt w:val="bullet"/>
      <w:lvlText w:val="o"/>
      <w:lvlJc w:val="left"/>
      <w:pPr>
        <w:ind w:left="6077" w:hanging="360"/>
      </w:pPr>
      <w:rPr>
        <w:rFonts w:ascii="Courier New" w:hAnsi="Courier New" w:cs="Courier New" w:hint="default"/>
      </w:rPr>
    </w:lvl>
    <w:lvl w:ilvl="8" w:tplc="0C0A0005" w:tentative="1">
      <w:start w:val="1"/>
      <w:numFmt w:val="bullet"/>
      <w:lvlText w:val=""/>
      <w:lvlJc w:val="left"/>
      <w:pPr>
        <w:ind w:left="6797" w:hanging="360"/>
      </w:pPr>
      <w:rPr>
        <w:rFonts w:ascii="Wingdings" w:hAnsi="Wingdings" w:hint="default"/>
      </w:rPr>
    </w:lvl>
  </w:abstractNum>
  <w:abstractNum w:abstractNumId="38" w15:restartNumberingAfterBreak="0">
    <w:nsid w:val="49C83909"/>
    <w:multiLevelType w:val="hybridMultilevel"/>
    <w:tmpl w:val="1D98D4F2"/>
    <w:lvl w:ilvl="0" w:tplc="C6BEDB40">
      <w:start w:val="1"/>
      <w:numFmt w:val="bullet"/>
      <w:lvlText w:val=""/>
      <w:lvlJc w:val="left"/>
      <w:pPr>
        <w:ind w:left="720" w:hanging="360"/>
      </w:pPr>
      <w:rPr>
        <w:rFonts w:ascii="Wingdings" w:hAnsi="Wingding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E2B7E58"/>
    <w:multiLevelType w:val="hybridMultilevel"/>
    <w:tmpl w:val="9C700D42"/>
    <w:lvl w:ilvl="0" w:tplc="0B08ADC0">
      <w:start w:val="1"/>
      <w:numFmt w:val="bullet"/>
      <w:lvlText w:val="o"/>
      <w:lvlJc w:val="left"/>
      <w:pPr>
        <w:tabs>
          <w:tab w:val="num" w:pos="1776"/>
        </w:tabs>
        <w:ind w:left="1776" w:hanging="360"/>
      </w:pPr>
      <w:rPr>
        <w:rFonts w:ascii="Courier New" w:hAnsi="Courier New" w:hint="default"/>
      </w:rPr>
    </w:lvl>
    <w:lvl w:ilvl="1" w:tplc="28826146" w:tentative="1">
      <w:start w:val="1"/>
      <w:numFmt w:val="bullet"/>
      <w:lvlText w:val="o"/>
      <w:lvlJc w:val="left"/>
      <w:pPr>
        <w:tabs>
          <w:tab w:val="num" w:pos="2496"/>
        </w:tabs>
        <w:ind w:left="2496" w:hanging="360"/>
      </w:pPr>
      <w:rPr>
        <w:rFonts w:ascii="Courier New" w:hAnsi="Courier New" w:hint="default"/>
      </w:rPr>
    </w:lvl>
    <w:lvl w:ilvl="2" w:tplc="4752A2D6" w:tentative="1">
      <w:start w:val="1"/>
      <w:numFmt w:val="bullet"/>
      <w:lvlText w:val="o"/>
      <w:lvlJc w:val="left"/>
      <w:pPr>
        <w:tabs>
          <w:tab w:val="num" w:pos="3216"/>
        </w:tabs>
        <w:ind w:left="3216" w:hanging="360"/>
      </w:pPr>
      <w:rPr>
        <w:rFonts w:ascii="Courier New" w:hAnsi="Courier New" w:hint="default"/>
      </w:rPr>
    </w:lvl>
    <w:lvl w:ilvl="3" w:tplc="55D09BFE" w:tentative="1">
      <w:start w:val="1"/>
      <w:numFmt w:val="bullet"/>
      <w:lvlText w:val="o"/>
      <w:lvlJc w:val="left"/>
      <w:pPr>
        <w:tabs>
          <w:tab w:val="num" w:pos="3936"/>
        </w:tabs>
        <w:ind w:left="3936" w:hanging="360"/>
      </w:pPr>
      <w:rPr>
        <w:rFonts w:ascii="Courier New" w:hAnsi="Courier New" w:hint="default"/>
      </w:rPr>
    </w:lvl>
    <w:lvl w:ilvl="4" w:tplc="EE2A70F4" w:tentative="1">
      <w:start w:val="1"/>
      <w:numFmt w:val="bullet"/>
      <w:lvlText w:val="o"/>
      <w:lvlJc w:val="left"/>
      <w:pPr>
        <w:tabs>
          <w:tab w:val="num" w:pos="4656"/>
        </w:tabs>
        <w:ind w:left="4656" w:hanging="360"/>
      </w:pPr>
      <w:rPr>
        <w:rFonts w:ascii="Courier New" w:hAnsi="Courier New" w:hint="default"/>
      </w:rPr>
    </w:lvl>
    <w:lvl w:ilvl="5" w:tplc="A224C190" w:tentative="1">
      <w:start w:val="1"/>
      <w:numFmt w:val="bullet"/>
      <w:lvlText w:val="o"/>
      <w:lvlJc w:val="left"/>
      <w:pPr>
        <w:tabs>
          <w:tab w:val="num" w:pos="5376"/>
        </w:tabs>
        <w:ind w:left="5376" w:hanging="360"/>
      </w:pPr>
      <w:rPr>
        <w:rFonts w:ascii="Courier New" w:hAnsi="Courier New" w:hint="default"/>
      </w:rPr>
    </w:lvl>
    <w:lvl w:ilvl="6" w:tplc="469634E4" w:tentative="1">
      <w:start w:val="1"/>
      <w:numFmt w:val="bullet"/>
      <w:lvlText w:val="o"/>
      <w:lvlJc w:val="left"/>
      <w:pPr>
        <w:tabs>
          <w:tab w:val="num" w:pos="6096"/>
        </w:tabs>
        <w:ind w:left="6096" w:hanging="360"/>
      </w:pPr>
      <w:rPr>
        <w:rFonts w:ascii="Courier New" w:hAnsi="Courier New" w:hint="default"/>
      </w:rPr>
    </w:lvl>
    <w:lvl w:ilvl="7" w:tplc="946C9942" w:tentative="1">
      <w:start w:val="1"/>
      <w:numFmt w:val="bullet"/>
      <w:lvlText w:val="o"/>
      <w:lvlJc w:val="left"/>
      <w:pPr>
        <w:tabs>
          <w:tab w:val="num" w:pos="6816"/>
        </w:tabs>
        <w:ind w:left="6816" w:hanging="360"/>
      </w:pPr>
      <w:rPr>
        <w:rFonts w:ascii="Courier New" w:hAnsi="Courier New" w:hint="default"/>
      </w:rPr>
    </w:lvl>
    <w:lvl w:ilvl="8" w:tplc="EFB82F9A" w:tentative="1">
      <w:start w:val="1"/>
      <w:numFmt w:val="bullet"/>
      <w:lvlText w:val="o"/>
      <w:lvlJc w:val="left"/>
      <w:pPr>
        <w:tabs>
          <w:tab w:val="num" w:pos="7536"/>
        </w:tabs>
        <w:ind w:left="7536" w:hanging="360"/>
      </w:pPr>
      <w:rPr>
        <w:rFonts w:ascii="Courier New" w:hAnsi="Courier New" w:hint="default"/>
      </w:rPr>
    </w:lvl>
  </w:abstractNum>
  <w:abstractNum w:abstractNumId="40" w15:restartNumberingAfterBreak="0">
    <w:nsid w:val="4FE54DBE"/>
    <w:multiLevelType w:val="hybridMultilevel"/>
    <w:tmpl w:val="7430CDD6"/>
    <w:lvl w:ilvl="0" w:tplc="C64E107A">
      <w:start w:val="1"/>
      <w:numFmt w:val="lowerLetter"/>
      <w:lvlText w:val="%1)"/>
      <w:lvlJc w:val="left"/>
      <w:pPr>
        <w:ind w:left="720" w:hanging="360"/>
      </w:pPr>
      <w:rPr>
        <w:rFonts w:hint="default"/>
        <w:i/>
        <w:color w:val="365F91" w:themeColor="accent1" w:themeShade="B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09D6967"/>
    <w:multiLevelType w:val="hybridMultilevel"/>
    <w:tmpl w:val="E42ADF24"/>
    <w:lvl w:ilvl="0" w:tplc="0C0A0003">
      <w:start w:val="1"/>
      <w:numFmt w:val="bullet"/>
      <w:lvlText w:val="o"/>
      <w:lvlJc w:val="left"/>
      <w:pPr>
        <w:ind w:left="1545" w:hanging="360"/>
      </w:pPr>
      <w:rPr>
        <w:rFonts w:ascii="Courier New" w:hAnsi="Courier New" w:cs="Courier New" w:hint="default"/>
      </w:rPr>
    </w:lvl>
    <w:lvl w:ilvl="1" w:tplc="0C0A0003" w:tentative="1">
      <w:start w:val="1"/>
      <w:numFmt w:val="bullet"/>
      <w:lvlText w:val="o"/>
      <w:lvlJc w:val="left"/>
      <w:pPr>
        <w:ind w:left="2265" w:hanging="360"/>
      </w:pPr>
      <w:rPr>
        <w:rFonts w:ascii="Courier New" w:hAnsi="Courier New" w:cs="Courier New" w:hint="default"/>
      </w:rPr>
    </w:lvl>
    <w:lvl w:ilvl="2" w:tplc="0C0A0005" w:tentative="1">
      <w:start w:val="1"/>
      <w:numFmt w:val="bullet"/>
      <w:lvlText w:val=""/>
      <w:lvlJc w:val="left"/>
      <w:pPr>
        <w:ind w:left="2985" w:hanging="360"/>
      </w:pPr>
      <w:rPr>
        <w:rFonts w:ascii="Wingdings" w:hAnsi="Wingdings" w:hint="default"/>
      </w:rPr>
    </w:lvl>
    <w:lvl w:ilvl="3" w:tplc="0C0A0001" w:tentative="1">
      <w:start w:val="1"/>
      <w:numFmt w:val="bullet"/>
      <w:lvlText w:val=""/>
      <w:lvlJc w:val="left"/>
      <w:pPr>
        <w:ind w:left="3705" w:hanging="360"/>
      </w:pPr>
      <w:rPr>
        <w:rFonts w:ascii="Symbol" w:hAnsi="Symbol" w:hint="default"/>
      </w:rPr>
    </w:lvl>
    <w:lvl w:ilvl="4" w:tplc="0C0A0003" w:tentative="1">
      <w:start w:val="1"/>
      <w:numFmt w:val="bullet"/>
      <w:lvlText w:val="o"/>
      <w:lvlJc w:val="left"/>
      <w:pPr>
        <w:ind w:left="4425" w:hanging="360"/>
      </w:pPr>
      <w:rPr>
        <w:rFonts w:ascii="Courier New" w:hAnsi="Courier New" w:cs="Courier New" w:hint="default"/>
      </w:rPr>
    </w:lvl>
    <w:lvl w:ilvl="5" w:tplc="0C0A0005" w:tentative="1">
      <w:start w:val="1"/>
      <w:numFmt w:val="bullet"/>
      <w:lvlText w:val=""/>
      <w:lvlJc w:val="left"/>
      <w:pPr>
        <w:ind w:left="5145" w:hanging="360"/>
      </w:pPr>
      <w:rPr>
        <w:rFonts w:ascii="Wingdings" w:hAnsi="Wingdings" w:hint="default"/>
      </w:rPr>
    </w:lvl>
    <w:lvl w:ilvl="6" w:tplc="0C0A0001" w:tentative="1">
      <w:start w:val="1"/>
      <w:numFmt w:val="bullet"/>
      <w:lvlText w:val=""/>
      <w:lvlJc w:val="left"/>
      <w:pPr>
        <w:ind w:left="5865" w:hanging="360"/>
      </w:pPr>
      <w:rPr>
        <w:rFonts w:ascii="Symbol" w:hAnsi="Symbol" w:hint="default"/>
      </w:rPr>
    </w:lvl>
    <w:lvl w:ilvl="7" w:tplc="0C0A0003" w:tentative="1">
      <w:start w:val="1"/>
      <w:numFmt w:val="bullet"/>
      <w:lvlText w:val="o"/>
      <w:lvlJc w:val="left"/>
      <w:pPr>
        <w:ind w:left="6585" w:hanging="360"/>
      </w:pPr>
      <w:rPr>
        <w:rFonts w:ascii="Courier New" w:hAnsi="Courier New" w:cs="Courier New" w:hint="default"/>
      </w:rPr>
    </w:lvl>
    <w:lvl w:ilvl="8" w:tplc="0C0A0005" w:tentative="1">
      <w:start w:val="1"/>
      <w:numFmt w:val="bullet"/>
      <w:lvlText w:val=""/>
      <w:lvlJc w:val="left"/>
      <w:pPr>
        <w:ind w:left="7305" w:hanging="360"/>
      </w:pPr>
      <w:rPr>
        <w:rFonts w:ascii="Wingdings" w:hAnsi="Wingdings" w:hint="default"/>
      </w:rPr>
    </w:lvl>
  </w:abstractNum>
  <w:abstractNum w:abstractNumId="42" w15:restartNumberingAfterBreak="0">
    <w:nsid w:val="58AE4DB5"/>
    <w:multiLevelType w:val="hybridMultilevel"/>
    <w:tmpl w:val="795A1612"/>
    <w:lvl w:ilvl="0" w:tplc="0C0A0005">
      <w:start w:val="1"/>
      <w:numFmt w:val="bullet"/>
      <w:lvlText w:val=""/>
      <w:lvlJc w:val="left"/>
      <w:pPr>
        <w:ind w:left="585"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C126A80"/>
    <w:multiLevelType w:val="hybridMultilevel"/>
    <w:tmpl w:val="A8E02E58"/>
    <w:lvl w:ilvl="0" w:tplc="0C0A0005">
      <w:start w:val="1"/>
      <w:numFmt w:val="bullet"/>
      <w:lvlText w:val=""/>
      <w:lvlJc w:val="left"/>
      <w:pPr>
        <w:ind w:left="760" w:hanging="360"/>
      </w:pPr>
      <w:rPr>
        <w:rFonts w:ascii="Wingdings" w:hAnsi="Wingdings" w:hint="default"/>
      </w:rPr>
    </w:lvl>
    <w:lvl w:ilvl="1" w:tplc="0C0A0003" w:tentative="1">
      <w:start w:val="1"/>
      <w:numFmt w:val="bullet"/>
      <w:lvlText w:val="o"/>
      <w:lvlJc w:val="left"/>
      <w:pPr>
        <w:ind w:left="1480" w:hanging="360"/>
      </w:pPr>
      <w:rPr>
        <w:rFonts w:ascii="Courier New" w:hAnsi="Courier New" w:cs="Courier New"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44" w15:restartNumberingAfterBreak="0">
    <w:nsid w:val="630A35F2"/>
    <w:multiLevelType w:val="hybridMultilevel"/>
    <w:tmpl w:val="A0E6403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3B96AA4"/>
    <w:multiLevelType w:val="hybridMultilevel"/>
    <w:tmpl w:val="BA3C1982"/>
    <w:lvl w:ilvl="0" w:tplc="E736AC40">
      <w:numFmt w:val="bullet"/>
      <w:lvlText w:val="-"/>
      <w:lvlJc w:val="left"/>
      <w:pPr>
        <w:ind w:left="1440" w:hanging="360"/>
      </w:pPr>
      <w:rPr>
        <w:rFonts w:ascii="Calibri" w:eastAsia="Calibr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6" w15:restartNumberingAfterBreak="0">
    <w:nsid w:val="6A6B650D"/>
    <w:multiLevelType w:val="hybridMultilevel"/>
    <w:tmpl w:val="E7402F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C374EA6"/>
    <w:multiLevelType w:val="hybridMultilevel"/>
    <w:tmpl w:val="72083FF6"/>
    <w:lvl w:ilvl="0" w:tplc="0C0A0013">
      <w:start w:val="1"/>
      <w:numFmt w:val="upperRoman"/>
      <w:lvlText w:val="%1."/>
      <w:lvlJc w:val="righ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15:restartNumberingAfterBreak="0">
    <w:nsid w:val="6ECA17EA"/>
    <w:multiLevelType w:val="hybridMultilevel"/>
    <w:tmpl w:val="47C25CFE"/>
    <w:lvl w:ilvl="0" w:tplc="0C0A0005">
      <w:start w:val="1"/>
      <w:numFmt w:val="bullet"/>
      <w:lvlText w:val=""/>
      <w:lvlJc w:val="left"/>
      <w:pPr>
        <w:ind w:left="1037" w:hanging="360"/>
      </w:pPr>
      <w:rPr>
        <w:rFonts w:ascii="Wingdings" w:hAnsi="Wingdings" w:hint="default"/>
      </w:rPr>
    </w:lvl>
    <w:lvl w:ilvl="1" w:tplc="0C0A0003" w:tentative="1">
      <w:start w:val="1"/>
      <w:numFmt w:val="bullet"/>
      <w:lvlText w:val="o"/>
      <w:lvlJc w:val="left"/>
      <w:pPr>
        <w:ind w:left="1757" w:hanging="360"/>
      </w:pPr>
      <w:rPr>
        <w:rFonts w:ascii="Courier New" w:hAnsi="Courier New" w:cs="Courier New" w:hint="default"/>
      </w:rPr>
    </w:lvl>
    <w:lvl w:ilvl="2" w:tplc="0C0A0005" w:tentative="1">
      <w:start w:val="1"/>
      <w:numFmt w:val="bullet"/>
      <w:lvlText w:val=""/>
      <w:lvlJc w:val="left"/>
      <w:pPr>
        <w:ind w:left="2477" w:hanging="360"/>
      </w:pPr>
      <w:rPr>
        <w:rFonts w:ascii="Wingdings" w:hAnsi="Wingdings" w:hint="default"/>
      </w:rPr>
    </w:lvl>
    <w:lvl w:ilvl="3" w:tplc="0C0A0001" w:tentative="1">
      <w:start w:val="1"/>
      <w:numFmt w:val="bullet"/>
      <w:lvlText w:val=""/>
      <w:lvlJc w:val="left"/>
      <w:pPr>
        <w:ind w:left="3197" w:hanging="360"/>
      </w:pPr>
      <w:rPr>
        <w:rFonts w:ascii="Symbol" w:hAnsi="Symbol" w:hint="default"/>
      </w:rPr>
    </w:lvl>
    <w:lvl w:ilvl="4" w:tplc="0C0A0003" w:tentative="1">
      <w:start w:val="1"/>
      <w:numFmt w:val="bullet"/>
      <w:lvlText w:val="o"/>
      <w:lvlJc w:val="left"/>
      <w:pPr>
        <w:ind w:left="3917" w:hanging="360"/>
      </w:pPr>
      <w:rPr>
        <w:rFonts w:ascii="Courier New" w:hAnsi="Courier New" w:cs="Courier New" w:hint="default"/>
      </w:rPr>
    </w:lvl>
    <w:lvl w:ilvl="5" w:tplc="0C0A0005" w:tentative="1">
      <w:start w:val="1"/>
      <w:numFmt w:val="bullet"/>
      <w:lvlText w:val=""/>
      <w:lvlJc w:val="left"/>
      <w:pPr>
        <w:ind w:left="4637" w:hanging="360"/>
      </w:pPr>
      <w:rPr>
        <w:rFonts w:ascii="Wingdings" w:hAnsi="Wingdings" w:hint="default"/>
      </w:rPr>
    </w:lvl>
    <w:lvl w:ilvl="6" w:tplc="0C0A0001" w:tentative="1">
      <w:start w:val="1"/>
      <w:numFmt w:val="bullet"/>
      <w:lvlText w:val=""/>
      <w:lvlJc w:val="left"/>
      <w:pPr>
        <w:ind w:left="5357" w:hanging="360"/>
      </w:pPr>
      <w:rPr>
        <w:rFonts w:ascii="Symbol" w:hAnsi="Symbol" w:hint="default"/>
      </w:rPr>
    </w:lvl>
    <w:lvl w:ilvl="7" w:tplc="0C0A0003" w:tentative="1">
      <w:start w:val="1"/>
      <w:numFmt w:val="bullet"/>
      <w:lvlText w:val="o"/>
      <w:lvlJc w:val="left"/>
      <w:pPr>
        <w:ind w:left="6077" w:hanging="360"/>
      </w:pPr>
      <w:rPr>
        <w:rFonts w:ascii="Courier New" w:hAnsi="Courier New" w:cs="Courier New" w:hint="default"/>
      </w:rPr>
    </w:lvl>
    <w:lvl w:ilvl="8" w:tplc="0C0A0005" w:tentative="1">
      <w:start w:val="1"/>
      <w:numFmt w:val="bullet"/>
      <w:lvlText w:val=""/>
      <w:lvlJc w:val="left"/>
      <w:pPr>
        <w:ind w:left="6797" w:hanging="360"/>
      </w:pPr>
      <w:rPr>
        <w:rFonts w:ascii="Wingdings" w:hAnsi="Wingdings" w:hint="default"/>
      </w:rPr>
    </w:lvl>
  </w:abstractNum>
  <w:abstractNum w:abstractNumId="49" w15:restartNumberingAfterBreak="0">
    <w:nsid w:val="6EF86490"/>
    <w:multiLevelType w:val="hybridMultilevel"/>
    <w:tmpl w:val="6E400AC0"/>
    <w:lvl w:ilvl="0" w:tplc="0C0A0005">
      <w:start w:val="1"/>
      <w:numFmt w:val="bullet"/>
      <w:lvlText w:val=""/>
      <w:lvlJc w:val="left"/>
      <w:pPr>
        <w:ind w:left="896" w:hanging="360"/>
      </w:pPr>
      <w:rPr>
        <w:rFonts w:ascii="Wingdings" w:hAnsi="Wingdings" w:hint="default"/>
      </w:rPr>
    </w:lvl>
    <w:lvl w:ilvl="1" w:tplc="0C0A0003" w:tentative="1">
      <w:start w:val="1"/>
      <w:numFmt w:val="bullet"/>
      <w:lvlText w:val="o"/>
      <w:lvlJc w:val="left"/>
      <w:pPr>
        <w:ind w:left="1616" w:hanging="360"/>
      </w:pPr>
      <w:rPr>
        <w:rFonts w:ascii="Courier New" w:hAnsi="Courier New" w:cs="Courier New" w:hint="default"/>
      </w:rPr>
    </w:lvl>
    <w:lvl w:ilvl="2" w:tplc="0C0A0005" w:tentative="1">
      <w:start w:val="1"/>
      <w:numFmt w:val="bullet"/>
      <w:lvlText w:val=""/>
      <w:lvlJc w:val="left"/>
      <w:pPr>
        <w:ind w:left="2336" w:hanging="360"/>
      </w:pPr>
      <w:rPr>
        <w:rFonts w:ascii="Wingdings" w:hAnsi="Wingdings" w:hint="default"/>
      </w:rPr>
    </w:lvl>
    <w:lvl w:ilvl="3" w:tplc="0C0A0001" w:tentative="1">
      <w:start w:val="1"/>
      <w:numFmt w:val="bullet"/>
      <w:lvlText w:val=""/>
      <w:lvlJc w:val="left"/>
      <w:pPr>
        <w:ind w:left="3056" w:hanging="360"/>
      </w:pPr>
      <w:rPr>
        <w:rFonts w:ascii="Symbol" w:hAnsi="Symbol" w:hint="default"/>
      </w:rPr>
    </w:lvl>
    <w:lvl w:ilvl="4" w:tplc="0C0A0003" w:tentative="1">
      <w:start w:val="1"/>
      <w:numFmt w:val="bullet"/>
      <w:lvlText w:val="o"/>
      <w:lvlJc w:val="left"/>
      <w:pPr>
        <w:ind w:left="3776" w:hanging="360"/>
      </w:pPr>
      <w:rPr>
        <w:rFonts w:ascii="Courier New" w:hAnsi="Courier New" w:cs="Courier New" w:hint="default"/>
      </w:rPr>
    </w:lvl>
    <w:lvl w:ilvl="5" w:tplc="0C0A0005" w:tentative="1">
      <w:start w:val="1"/>
      <w:numFmt w:val="bullet"/>
      <w:lvlText w:val=""/>
      <w:lvlJc w:val="left"/>
      <w:pPr>
        <w:ind w:left="4496" w:hanging="360"/>
      </w:pPr>
      <w:rPr>
        <w:rFonts w:ascii="Wingdings" w:hAnsi="Wingdings" w:hint="default"/>
      </w:rPr>
    </w:lvl>
    <w:lvl w:ilvl="6" w:tplc="0C0A0001" w:tentative="1">
      <w:start w:val="1"/>
      <w:numFmt w:val="bullet"/>
      <w:lvlText w:val=""/>
      <w:lvlJc w:val="left"/>
      <w:pPr>
        <w:ind w:left="5216" w:hanging="360"/>
      </w:pPr>
      <w:rPr>
        <w:rFonts w:ascii="Symbol" w:hAnsi="Symbol" w:hint="default"/>
      </w:rPr>
    </w:lvl>
    <w:lvl w:ilvl="7" w:tplc="0C0A0003" w:tentative="1">
      <w:start w:val="1"/>
      <w:numFmt w:val="bullet"/>
      <w:lvlText w:val="o"/>
      <w:lvlJc w:val="left"/>
      <w:pPr>
        <w:ind w:left="5936" w:hanging="360"/>
      </w:pPr>
      <w:rPr>
        <w:rFonts w:ascii="Courier New" w:hAnsi="Courier New" w:cs="Courier New" w:hint="default"/>
      </w:rPr>
    </w:lvl>
    <w:lvl w:ilvl="8" w:tplc="0C0A0005" w:tentative="1">
      <w:start w:val="1"/>
      <w:numFmt w:val="bullet"/>
      <w:lvlText w:val=""/>
      <w:lvlJc w:val="left"/>
      <w:pPr>
        <w:ind w:left="6656" w:hanging="360"/>
      </w:pPr>
      <w:rPr>
        <w:rFonts w:ascii="Wingdings" w:hAnsi="Wingdings" w:hint="default"/>
      </w:rPr>
    </w:lvl>
  </w:abstractNum>
  <w:abstractNum w:abstractNumId="50" w15:restartNumberingAfterBreak="0">
    <w:nsid w:val="703B6434"/>
    <w:multiLevelType w:val="multilevel"/>
    <w:tmpl w:val="28860362"/>
    <w:lvl w:ilvl="0">
      <w:start w:val="1"/>
      <w:numFmt w:val="decimal"/>
      <w:pStyle w:val="Level1"/>
      <w:lvlText w:val="%1"/>
      <w:lvlJc w:val="left"/>
      <w:pPr>
        <w:tabs>
          <w:tab w:val="num" w:pos="680"/>
        </w:tabs>
        <w:ind w:left="680" w:hanging="680"/>
      </w:pPr>
      <w:rPr>
        <w:rFonts w:ascii="Arial" w:hAnsi="Arial" w:hint="default"/>
        <w:b/>
        <w:i w:val="0"/>
        <w:sz w:val="22"/>
      </w:rPr>
    </w:lvl>
    <w:lvl w:ilvl="1">
      <w:start w:val="1"/>
      <w:numFmt w:val="decimal"/>
      <w:pStyle w:val="Level2"/>
      <w:lvlText w:val="%1.%2"/>
      <w:lvlJc w:val="left"/>
      <w:pPr>
        <w:tabs>
          <w:tab w:val="num" w:pos="680"/>
        </w:tabs>
        <w:ind w:left="680" w:hanging="680"/>
      </w:pPr>
      <w:rPr>
        <w:rFonts w:ascii="Arial" w:hAnsi="Arial" w:hint="default"/>
        <w:b/>
        <w:i w:val="0"/>
        <w:sz w:val="21"/>
        <w:lang w:val="es-ES_tradnl"/>
      </w:rPr>
    </w:lvl>
    <w:lvl w:ilvl="2">
      <w:start w:val="1"/>
      <w:numFmt w:val="decimal"/>
      <w:pStyle w:val="Level3"/>
      <w:lvlText w:val="%1.%2.%3"/>
      <w:lvlJc w:val="left"/>
      <w:pPr>
        <w:tabs>
          <w:tab w:val="num" w:pos="1361"/>
        </w:tabs>
        <w:ind w:left="1361" w:hanging="681"/>
      </w:pPr>
      <w:rPr>
        <w:rFonts w:ascii="Arial" w:hAnsi="Arial" w:hint="default"/>
        <w:b/>
        <w:i w:val="0"/>
        <w:sz w:val="17"/>
      </w:rPr>
    </w:lvl>
    <w:lvl w:ilvl="3">
      <w:start w:val="1"/>
      <w:numFmt w:val="lowerRoman"/>
      <w:pStyle w:val="Level4"/>
      <w:lvlText w:val="(%4)"/>
      <w:lvlJc w:val="left"/>
      <w:pPr>
        <w:tabs>
          <w:tab w:val="num" w:pos="2041"/>
        </w:tabs>
        <w:ind w:left="2041" w:hanging="680"/>
      </w:pPr>
      <w:rPr>
        <w:rFonts w:ascii="Arial" w:hAnsi="Arial" w:hint="default"/>
        <w:b w:val="0"/>
        <w:i w:val="0"/>
        <w:sz w:val="22"/>
        <w:szCs w:val="22"/>
      </w:rPr>
    </w:lvl>
    <w:lvl w:ilvl="4">
      <w:start w:val="1"/>
      <w:numFmt w:val="lowerLetter"/>
      <w:pStyle w:val="Level5"/>
      <w:lvlText w:val="(%5)"/>
      <w:lvlJc w:val="left"/>
      <w:pPr>
        <w:tabs>
          <w:tab w:val="num" w:pos="2608"/>
        </w:tabs>
        <w:ind w:left="2608" w:hanging="567"/>
      </w:pPr>
      <w:rPr>
        <w:rFonts w:ascii="Arial" w:hAnsi="Arial" w:hint="default"/>
        <w:b w:val="0"/>
        <w:i w:val="0"/>
        <w:sz w:val="20"/>
      </w:rPr>
    </w:lvl>
    <w:lvl w:ilvl="5">
      <w:start w:val="1"/>
      <w:numFmt w:val="upperRoman"/>
      <w:pStyle w:val="Level6"/>
      <w:lvlText w:val="(%6)"/>
      <w:lvlJc w:val="left"/>
      <w:pPr>
        <w:tabs>
          <w:tab w:val="num" w:pos="3289"/>
        </w:tabs>
        <w:ind w:left="3289" w:hanging="681"/>
      </w:pPr>
      <w:rPr>
        <w:rFonts w:ascii="Arial" w:hAnsi="Arial" w:hint="default"/>
        <w:b w:val="0"/>
        <w:i w:val="0"/>
        <w:sz w:val="20"/>
      </w:rPr>
    </w:lvl>
    <w:lvl w:ilvl="6">
      <w:start w:val="1"/>
      <w:numFmt w:val="none"/>
      <w:lvlText w:val=""/>
      <w:lvlJc w:val="left"/>
      <w:pPr>
        <w:tabs>
          <w:tab w:val="num" w:pos="3240"/>
        </w:tabs>
        <w:ind w:left="3240" w:hanging="1080"/>
      </w:pPr>
    </w:lvl>
    <w:lvl w:ilvl="7">
      <w:start w:val="1"/>
      <w:numFmt w:val="none"/>
      <w:lvlText w:val=""/>
      <w:lvlJc w:val="left"/>
      <w:pPr>
        <w:tabs>
          <w:tab w:val="num" w:pos="3744"/>
        </w:tabs>
        <w:ind w:left="3744" w:hanging="1224"/>
      </w:pPr>
    </w:lvl>
    <w:lvl w:ilvl="8">
      <w:start w:val="1"/>
      <w:numFmt w:val="none"/>
      <w:lvlText w:val=""/>
      <w:lvlJc w:val="left"/>
      <w:pPr>
        <w:tabs>
          <w:tab w:val="num" w:pos="4320"/>
        </w:tabs>
        <w:ind w:left="4320" w:hanging="1440"/>
      </w:pPr>
    </w:lvl>
  </w:abstractNum>
  <w:abstractNum w:abstractNumId="51" w15:restartNumberingAfterBreak="0">
    <w:nsid w:val="72A2074A"/>
    <w:multiLevelType w:val="hybridMultilevel"/>
    <w:tmpl w:val="C5CCC0A2"/>
    <w:lvl w:ilvl="0" w:tplc="0C0A000D">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52" w15:restartNumberingAfterBreak="0">
    <w:nsid w:val="7750145C"/>
    <w:multiLevelType w:val="hybridMultilevel"/>
    <w:tmpl w:val="A2A2D1C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9255EFE"/>
    <w:multiLevelType w:val="hybridMultilevel"/>
    <w:tmpl w:val="FE080D9A"/>
    <w:lvl w:ilvl="0" w:tplc="0C0A0001">
      <w:start w:val="1"/>
      <w:numFmt w:val="bullet"/>
      <w:lvlText w:val=""/>
      <w:lvlJc w:val="left"/>
      <w:pPr>
        <w:ind w:left="2136" w:hanging="360"/>
      </w:pPr>
      <w:rPr>
        <w:rFonts w:ascii="Symbol" w:hAnsi="Symbol"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num w:numId="1" w16cid:durableId="1503857218">
    <w:abstractNumId w:val="0"/>
  </w:num>
  <w:num w:numId="2" w16cid:durableId="1878202228">
    <w:abstractNumId w:val="35"/>
  </w:num>
  <w:num w:numId="3" w16cid:durableId="916208696">
    <w:abstractNumId w:val="36"/>
  </w:num>
  <w:num w:numId="4" w16cid:durableId="590815363">
    <w:abstractNumId w:val="31"/>
  </w:num>
  <w:num w:numId="5" w16cid:durableId="494613075">
    <w:abstractNumId w:val="50"/>
  </w:num>
  <w:num w:numId="6" w16cid:durableId="1098714562">
    <w:abstractNumId w:val="22"/>
  </w:num>
  <w:num w:numId="7" w16cid:durableId="518082050">
    <w:abstractNumId w:val="23"/>
  </w:num>
  <w:num w:numId="8" w16cid:durableId="1642077163">
    <w:abstractNumId w:val="37"/>
  </w:num>
  <w:num w:numId="9" w16cid:durableId="1983654308">
    <w:abstractNumId w:val="20"/>
  </w:num>
  <w:num w:numId="10" w16cid:durableId="1071081851">
    <w:abstractNumId w:val="30"/>
  </w:num>
  <w:num w:numId="11" w16cid:durableId="349599690">
    <w:abstractNumId w:val="48"/>
  </w:num>
  <w:num w:numId="12" w16cid:durableId="313026228">
    <w:abstractNumId w:val="49"/>
  </w:num>
  <w:num w:numId="13" w16cid:durableId="1918593775">
    <w:abstractNumId w:val="43"/>
  </w:num>
  <w:num w:numId="14" w16cid:durableId="633868897">
    <w:abstractNumId w:val="46"/>
  </w:num>
  <w:num w:numId="15" w16cid:durableId="1899437869">
    <w:abstractNumId w:val="27"/>
  </w:num>
  <w:num w:numId="16" w16cid:durableId="1185751820">
    <w:abstractNumId w:val="42"/>
  </w:num>
  <w:num w:numId="17" w16cid:durableId="515274183">
    <w:abstractNumId w:val="28"/>
  </w:num>
  <w:num w:numId="18" w16cid:durableId="1228102981">
    <w:abstractNumId w:val="52"/>
  </w:num>
  <w:num w:numId="19" w16cid:durableId="1898274560">
    <w:abstractNumId w:val="19"/>
  </w:num>
  <w:num w:numId="20" w16cid:durableId="1876036772">
    <w:abstractNumId w:val="29"/>
  </w:num>
  <w:num w:numId="21" w16cid:durableId="421688228">
    <w:abstractNumId w:val="34"/>
  </w:num>
  <w:num w:numId="22" w16cid:durableId="1294870398">
    <w:abstractNumId w:val="25"/>
  </w:num>
  <w:num w:numId="23" w16cid:durableId="1540434953">
    <w:abstractNumId w:val="47"/>
  </w:num>
  <w:num w:numId="24" w16cid:durableId="129516448">
    <w:abstractNumId w:val="51"/>
  </w:num>
  <w:num w:numId="25" w16cid:durableId="308946434">
    <w:abstractNumId w:val="44"/>
  </w:num>
  <w:num w:numId="26" w16cid:durableId="610086037">
    <w:abstractNumId w:val="53"/>
  </w:num>
  <w:num w:numId="27" w16cid:durableId="583730275">
    <w:abstractNumId w:val="18"/>
  </w:num>
  <w:num w:numId="28" w16cid:durableId="468131245">
    <w:abstractNumId w:val="41"/>
  </w:num>
  <w:num w:numId="29" w16cid:durableId="472330929">
    <w:abstractNumId w:val="26"/>
  </w:num>
  <w:num w:numId="30" w16cid:durableId="1753316252">
    <w:abstractNumId w:val="33"/>
  </w:num>
  <w:num w:numId="31" w16cid:durableId="119423088">
    <w:abstractNumId w:val="39"/>
  </w:num>
  <w:num w:numId="32" w16cid:durableId="1432122146">
    <w:abstractNumId w:val="40"/>
  </w:num>
  <w:num w:numId="33" w16cid:durableId="414519116">
    <w:abstractNumId w:val="32"/>
  </w:num>
  <w:num w:numId="34" w16cid:durableId="1383871491">
    <w:abstractNumId w:val="24"/>
  </w:num>
  <w:num w:numId="35" w16cid:durableId="2147385275">
    <w:abstractNumId w:val="21"/>
  </w:num>
  <w:num w:numId="36" w16cid:durableId="1001660003">
    <w:abstractNumId w:val="38"/>
  </w:num>
  <w:num w:numId="37" w16cid:durableId="2018917625">
    <w:abstractNumId w:val="4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1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E06"/>
    <w:rsid w:val="0000161F"/>
    <w:rsid w:val="000028C5"/>
    <w:rsid w:val="000063B4"/>
    <w:rsid w:val="00011430"/>
    <w:rsid w:val="000118C7"/>
    <w:rsid w:val="00012D35"/>
    <w:rsid w:val="00012FAE"/>
    <w:rsid w:val="0001344A"/>
    <w:rsid w:val="00014311"/>
    <w:rsid w:val="000149C1"/>
    <w:rsid w:val="00014CC5"/>
    <w:rsid w:val="00014EE4"/>
    <w:rsid w:val="000159F3"/>
    <w:rsid w:val="000263B3"/>
    <w:rsid w:val="00026AC2"/>
    <w:rsid w:val="00030A85"/>
    <w:rsid w:val="000317F5"/>
    <w:rsid w:val="00031DBE"/>
    <w:rsid w:val="00032A98"/>
    <w:rsid w:val="00033960"/>
    <w:rsid w:val="000343A1"/>
    <w:rsid w:val="00036926"/>
    <w:rsid w:val="00036F03"/>
    <w:rsid w:val="00037A0C"/>
    <w:rsid w:val="00040707"/>
    <w:rsid w:val="000416F2"/>
    <w:rsid w:val="00041B08"/>
    <w:rsid w:val="0004332C"/>
    <w:rsid w:val="000456EA"/>
    <w:rsid w:val="00045833"/>
    <w:rsid w:val="00046DAB"/>
    <w:rsid w:val="0004777B"/>
    <w:rsid w:val="00050207"/>
    <w:rsid w:val="000532E8"/>
    <w:rsid w:val="00060763"/>
    <w:rsid w:val="000617C8"/>
    <w:rsid w:val="00063F6C"/>
    <w:rsid w:val="000645F2"/>
    <w:rsid w:val="000673E3"/>
    <w:rsid w:val="0007135B"/>
    <w:rsid w:val="000733B7"/>
    <w:rsid w:val="000758FB"/>
    <w:rsid w:val="00076E31"/>
    <w:rsid w:val="000775C5"/>
    <w:rsid w:val="00077D67"/>
    <w:rsid w:val="000803F7"/>
    <w:rsid w:val="000821C4"/>
    <w:rsid w:val="0008250D"/>
    <w:rsid w:val="000843FD"/>
    <w:rsid w:val="000843FF"/>
    <w:rsid w:val="00084FDF"/>
    <w:rsid w:val="000852EA"/>
    <w:rsid w:val="00085794"/>
    <w:rsid w:val="00087568"/>
    <w:rsid w:val="00091C94"/>
    <w:rsid w:val="000927F2"/>
    <w:rsid w:val="00093D8B"/>
    <w:rsid w:val="000A3CA6"/>
    <w:rsid w:val="000A42CE"/>
    <w:rsid w:val="000A5C45"/>
    <w:rsid w:val="000B10BC"/>
    <w:rsid w:val="000B18B9"/>
    <w:rsid w:val="000B2103"/>
    <w:rsid w:val="000B2F69"/>
    <w:rsid w:val="000B381F"/>
    <w:rsid w:val="000B47B0"/>
    <w:rsid w:val="000B4C87"/>
    <w:rsid w:val="000B62EC"/>
    <w:rsid w:val="000C0609"/>
    <w:rsid w:val="000C1993"/>
    <w:rsid w:val="000C3C0D"/>
    <w:rsid w:val="000C5830"/>
    <w:rsid w:val="000C7A18"/>
    <w:rsid w:val="000D04CA"/>
    <w:rsid w:val="000D04E9"/>
    <w:rsid w:val="000D1CBD"/>
    <w:rsid w:val="000D29D0"/>
    <w:rsid w:val="000D492B"/>
    <w:rsid w:val="000F1C69"/>
    <w:rsid w:val="000F234A"/>
    <w:rsid w:val="000F2A25"/>
    <w:rsid w:val="000F2BBE"/>
    <w:rsid w:val="000F3C34"/>
    <w:rsid w:val="000F6C95"/>
    <w:rsid w:val="0010063C"/>
    <w:rsid w:val="00101D7A"/>
    <w:rsid w:val="00102924"/>
    <w:rsid w:val="00102C12"/>
    <w:rsid w:val="001044DF"/>
    <w:rsid w:val="0010538B"/>
    <w:rsid w:val="00110B43"/>
    <w:rsid w:val="00111467"/>
    <w:rsid w:val="001132E5"/>
    <w:rsid w:val="00113445"/>
    <w:rsid w:val="0011373A"/>
    <w:rsid w:val="00115325"/>
    <w:rsid w:val="00115A60"/>
    <w:rsid w:val="00117887"/>
    <w:rsid w:val="0012111F"/>
    <w:rsid w:val="0012130D"/>
    <w:rsid w:val="00123541"/>
    <w:rsid w:val="001243CF"/>
    <w:rsid w:val="0012586C"/>
    <w:rsid w:val="00130188"/>
    <w:rsid w:val="0013132E"/>
    <w:rsid w:val="00131AB4"/>
    <w:rsid w:val="00132446"/>
    <w:rsid w:val="0013662B"/>
    <w:rsid w:val="0013795A"/>
    <w:rsid w:val="001405FC"/>
    <w:rsid w:val="00144DBD"/>
    <w:rsid w:val="00145040"/>
    <w:rsid w:val="001474B9"/>
    <w:rsid w:val="001525DB"/>
    <w:rsid w:val="00153990"/>
    <w:rsid w:val="00155296"/>
    <w:rsid w:val="001556A7"/>
    <w:rsid w:val="00155A2B"/>
    <w:rsid w:val="0015741D"/>
    <w:rsid w:val="00160601"/>
    <w:rsid w:val="0016415E"/>
    <w:rsid w:val="00164B43"/>
    <w:rsid w:val="00164BA0"/>
    <w:rsid w:val="00165106"/>
    <w:rsid w:val="00165185"/>
    <w:rsid w:val="001657D5"/>
    <w:rsid w:val="001666DE"/>
    <w:rsid w:val="001678A9"/>
    <w:rsid w:val="001703ED"/>
    <w:rsid w:val="00171450"/>
    <w:rsid w:val="001716A3"/>
    <w:rsid w:val="00180FF5"/>
    <w:rsid w:val="00185706"/>
    <w:rsid w:val="00186623"/>
    <w:rsid w:val="00186707"/>
    <w:rsid w:val="00187181"/>
    <w:rsid w:val="00190355"/>
    <w:rsid w:val="00190B31"/>
    <w:rsid w:val="00191B33"/>
    <w:rsid w:val="00192BB1"/>
    <w:rsid w:val="001936E3"/>
    <w:rsid w:val="00193820"/>
    <w:rsid w:val="00195A02"/>
    <w:rsid w:val="00196088"/>
    <w:rsid w:val="001973C5"/>
    <w:rsid w:val="001A1910"/>
    <w:rsid w:val="001A1F2B"/>
    <w:rsid w:val="001A38A8"/>
    <w:rsid w:val="001A4DA1"/>
    <w:rsid w:val="001A5352"/>
    <w:rsid w:val="001A53F5"/>
    <w:rsid w:val="001A6F04"/>
    <w:rsid w:val="001A7150"/>
    <w:rsid w:val="001A77BD"/>
    <w:rsid w:val="001A791A"/>
    <w:rsid w:val="001B0FFF"/>
    <w:rsid w:val="001B1FB9"/>
    <w:rsid w:val="001B23E4"/>
    <w:rsid w:val="001B3EE7"/>
    <w:rsid w:val="001B406A"/>
    <w:rsid w:val="001B5086"/>
    <w:rsid w:val="001B59F6"/>
    <w:rsid w:val="001B5E34"/>
    <w:rsid w:val="001B7337"/>
    <w:rsid w:val="001C1891"/>
    <w:rsid w:val="001C40C1"/>
    <w:rsid w:val="001C56F9"/>
    <w:rsid w:val="001C5E7E"/>
    <w:rsid w:val="001D2CD9"/>
    <w:rsid w:val="001D3AA0"/>
    <w:rsid w:val="001D42A1"/>
    <w:rsid w:val="001D434C"/>
    <w:rsid w:val="001D5850"/>
    <w:rsid w:val="001D6357"/>
    <w:rsid w:val="001D7C90"/>
    <w:rsid w:val="001E018B"/>
    <w:rsid w:val="001E0F82"/>
    <w:rsid w:val="001E17A5"/>
    <w:rsid w:val="001E2336"/>
    <w:rsid w:val="001E4657"/>
    <w:rsid w:val="001E7A74"/>
    <w:rsid w:val="001F0A84"/>
    <w:rsid w:val="001F155F"/>
    <w:rsid w:val="001F2EFE"/>
    <w:rsid w:val="001F3332"/>
    <w:rsid w:val="001F34A7"/>
    <w:rsid w:val="001F3CF5"/>
    <w:rsid w:val="001F4216"/>
    <w:rsid w:val="001F4B20"/>
    <w:rsid w:val="001F5A6D"/>
    <w:rsid w:val="001F609F"/>
    <w:rsid w:val="001F6367"/>
    <w:rsid w:val="001F767B"/>
    <w:rsid w:val="00200F1D"/>
    <w:rsid w:val="00201854"/>
    <w:rsid w:val="00202329"/>
    <w:rsid w:val="002036CD"/>
    <w:rsid w:val="0020610C"/>
    <w:rsid w:val="00207328"/>
    <w:rsid w:val="002102E2"/>
    <w:rsid w:val="00215746"/>
    <w:rsid w:val="00215825"/>
    <w:rsid w:val="00216CD5"/>
    <w:rsid w:val="00221484"/>
    <w:rsid w:val="00221824"/>
    <w:rsid w:val="00223934"/>
    <w:rsid w:val="00225425"/>
    <w:rsid w:val="00225F37"/>
    <w:rsid w:val="0022687E"/>
    <w:rsid w:val="002304FE"/>
    <w:rsid w:val="002330F1"/>
    <w:rsid w:val="002342B3"/>
    <w:rsid w:val="00234DA7"/>
    <w:rsid w:val="002369F9"/>
    <w:rsid w:val="002374AF"/>
    <w:rsid w:val="002377A5"/>
    <w:rsid w:val="00241687"/>
    <w:rsid w:val="00244AB9"/>
    <w:rsid w:val="00245BC9"/>
    <w:rsid w:val="0024682C"/>
    <w:rsid w:val="0024721A"/>
    <w:rsid w:val="0025030F"/>
    <w:rsid w:val="00250639"/>
    <w:rsid w:val="00251083"/>
    <w:rsid w:val="00252086"/>
    <w:rsid w:val="002526A6"/>
    <w:rsid w:val="00254982"/>
    <w:rsid w:val="00254BD9"/>
    <w:rsid w:val="00254C23"/>
    <w:rsid w:val="00262F91"/>
    <w:rsid w:val="00264263"/>
    <w:rsid w:val="002652A5"/>
    <w:rsid w:val="00272725"/>
    <w:rsid w:val="002729F9"/>
    <w:rsid w:val="002742A1"/>
    <w:rsid w:val="002744F9"/>
    <w:rsid w:val="00275E7C"/>
    <w:rsid w:val="0027698E"/>
    <w:rsid w:val="00281274"/>
    <w:rsid w:val="002827CB"/>
    <w:rsid w:val="00283D12"/>
    <w:rsid w:val="0028541C"/>
    <w:rsid w:val="00286523"/>
    <w:rsid w:val="0029138E"/>
    <w:rsid w:val="00291395"/>
    <w:rsid w:val="002A25A4"/>
    <w:rsid w:val="002A2D7C"/>
    <w:rsid w:val="002A495A"/>
    <w:rsid w:val="002A5540"/>
    <w:rsid w:val="002B3FE4"/>
    <w:rsid w:val="002B5326"/>
    <w:rsid w:val="002B6233"/>
    <w:rsid w:val="002B69B9"/>
    <w:rsid w:val="002B7832"/>
    <w:rsid w:val="002C3683"/>
    <w:rsid w:val="002C4582"/>
    <w:rsid w:val="002C4770"/>
    <w:rsid w:val="002C516E"/>
    <w:rsid w:val="002D1216"/>
    <w:rsid w:val="002D4352"/>
    <w:rsid w:val="002D58C8"/>
    <w:rsid w:val="002D6710"/>
    <w:rsid w:val="002D6EC9"/>
    <w:rsid w:val="002E0352"/>
    <w:rsid w:val="002E0741"/>
    <w:rsid w:val="002E2F4E"/>
    <w:rsid w:val="002E3DE1"/>
    <w:rsid w:val="002E51BB"/>
    <w:rsid w:val="002F0EA1"/>
    <w:rsid w:val="002F100E"/>
    <w:rsid w:val="002F47D5"/>
    <w:rsid w:val="00300E5D"/>
    <w:rsid w:val="003025DB"/>
    <w:rsid w:val="0030337F"/>
    <w:rsid w:val="0030398F"/>
    <w:rsid w:val="00304B33"/>
    <w:rsid w:val="0031149D"/>
    <w:rsid w:val="00313E72"/>
    <w:rsid w:val="00317763"/>
    <w:rsid w:val="003179FC"/>
    <w:rsid w:val="003221FE"/>
    <w:rsid w:val="0032308F"/>
    <w:rsid w:val="00323B78"/>
    <w:rsid w:val="0032645A"/>
    <w:rsid w:val="00326E98"/>
    <w:rsid w:val="00327AB6"/>
    <w:rsid w:val="00327C2A"/>
    <w:rsid w:val="00330437"/>
    <w:rsid w:val="00330684"/>
    <w:rsid w:val="0033074F"/>
    <w:rsid w:val="00330CD1"/>
    <w:rsid w:val="00331B6A"/>
    <w:rsid w:val="00331EB5"/>
    <w:rsid w:val="00332479"/>
    <w:rsid w:val="00335CE6"/>
    <w:rsid w:val="003364EF"/>
    <w:rsid w:val="00341966"/>
    <w:rsid w:val="0034197B"/>
    <w:rsid w:val="0034212C"/>
    <w:rsid w:val="00342896"/>
    <w:rsid w:val="00342D5D"/>
    <w:rsid w:val="0034497F"/>
    <w:rsid w:val="00345768"/>
    <w:rsid w:val="00347D66"/>
    <w:rsid w:val="00351898"/>
    <w:rsid w:val="003533E0"/>
    <w:rsid w:val="003534E8"/>
    <w:rsid w:val="00354020"/>
    <w:rsid w:val="00355D38"/>
    <w:rsid w:val="00356FE0"/>
    <w:rsid w:val="0035747F"/>
    <w:rsid w:val="00361C04"/>
    <w:rsid w:val="00362F10"/>
    <w:rsid w:val="00365FC4"/>
    <w:rsid w:val="0036746C"/>
    <w:rsid w:val="00370675"/>
    <w:rsid w:val="00374545"/>
    <w:rsid w:val="00376326"/>
    <w:rsid w:val="00377178"/>
    <w:rsid w:val="00377F54"/>
    <w:rsid w:val="00381CE8"/>
    <w:rsid w:val="00387CB1"/>
    <w:rsid w:val="003911D6"/>
    <w:rsid w:val="00393414"/>
    <w:rsid w:val="0039345D"/>
    <w:rsid w:val="0039539E"/>
    <w:rsid w:val="003A0AD9"/>
    <w:rsid w:val="003B09D8"/>
    <w:rsid w:val="003B4A9C"/>
    <w:rsid w:val="003B6108"/>
    <w:rsid w:val="003B7ABF"/>
    <w:rsid w:val="003B7C9F"/>
    <w:rsid w:val="003C050B"/>
    <w:rsid w:val="003C085F"/>
    <w:rsid w:val="003C396D"/>
    <w:rsid w:val="003C4BDD"/>
    <w:rsid w:val="003C63FB"/>
    <w:rsid w:val="003D0531"/>
    <w:rsid w:val="003E09DE"/>
    <w:rsid w:val="003E1266"/>
    <w:rsid w:val="003E265A"/>
    <w:rsid w:val="003E29E9"/>
    <w:rsid w:val="003E536D"/>
    <w:rsid w:val="003E5B8B"/>
    <w:rsid w:val="003E6C86"/>
    <w:rsid w:val="003E6DCD"/>
    <w:rsid w:val="003F05A8"/>
    <w:rsid w:val="003F147E"/>
    <w:rsid w:val="003F24E4"/>
    <w:rsid w:val="003F3284"/>
    <w:rsid w:val="003F4593"/>
    <w:rsid w:val="003F6B62"/>
    <w:rsid w:val="003F775A"/>
    <w:rsid w:val="00401426"/>
    <w:rsid w:val="00402374"/>
    <w:rsid w:val="004051B8"/>
    <w:rsid w:val="00405E68"/>
    <w:rsid w:val="00412940"/>
    <w:rsid w:val="00413B98"/>
    <w:rsid w:val="004164D8"/>
    <w:rsid w:val="0042284B"/>
    <w:rsid w:val="00422D31"/>
    <w:rsid w:val="004238CF"/>
    <w:rsid w:val="00431AE7"/>
    <w:rsid w:val="00437F31"/>
    <w:rsid w:val="004415D0"/>
    <w:rsid w:val="00441CCC"/>
    <w:rsid w:val="004435E2"/>
    <w:rsid w:val="00443DDC"/>
    <w:rsid w:val="00444295"/>
    <w:rsid w:val="00445977"/>
    <w:rsid w:val="00445B64"/>
    <w:rsid w:val="0044634F"/>
    <w:rsid w:val="0044722E"/>
    <w:rsid w:val="00450F46"/>
    <w:rsid w:val="00453085"/>
    <w:rsid w:val="00455200"/>
    <w:rsid w:val="00455E76"/>
    <w:rsid w:val="00456F26"/>
    <w:rsid w:val="004572BE"/>
    <w:rsid w:val="00460146"/>
    <w:rsid w:val="00460DB3"/>
    <w:rsid w:val="00462582"/>
    <w:rsid w:val="00462933"/>
    <w:rsid w:val="00464660"/>
    <w:rsid w:val="00464E4D"/>
    <w:rsid w:val="00467314"/>
    <w:rsid w:val="00471780"/>
    <w:rsid w:val="00474203"/>
    <w:rsid w:val="00474B4C"/>
    <w:rsid w:val="00477CB4"/>
    <w:rsid w:val="004838D9"/>
    <w:rsid w:val="0048440D"/>
    <w:rsid w:val="00486754"/>
    <w:rsid w:val="00486E1A"/>
    <w:rsid w:val="00487FEE"/>
    <w:rsid w:val="004901EB"/>
    <w:rsid w:val="00491A9C"/>
    <w:rsid w:val="00492EEC"/>
    <w:rsid w:val="00494E24"/>
    <w:rsid w:val="004A04E6"/>
    <w:rsid w:val="004A0752"/>
    <w:rsid w:val="004A1E90"/>
    <w:rsid w:val="004A1F55"/>
    <w:rsid w:val="004A5019"/>
    <w:rsid w:val="004B2CB8"/>
    <w:rsid w:val="004B58A6"/>
    <w:rsid w:val="004B7E37"/>
    <w:rsid w:val="004C050A"/>
    <w:rsid w:val="004C0E63"/>
    <w:rsid w:val="004C30D2"/>
    <w:rsid w:val="004C4233"/>
    <w:rsid w:val="004D0C2C"/>
    <w:rsid w:val="004D1500"/>
    <w:rsid w:val="004D2475"/>
    <w:rsid w:val="004D5660"/>
    <w:rsid w:val="004D5E71"/>
    <w:rsid w:val="004E0330"/>
    <w:rsid w:val="004E0742"/>
    <w:rsid w:val="004E218F"/>
    <w:rsid w:val="004E314E"/>
    <w:rsid w:val="004E4463"/>
    <w:rsid w:val="004E4AF4"/>
    <w:rsid w:val="004E510E"/>
    <w:rsid w:val="004E7031"/>
    <w:rsid w:val="004F357B"/>
    <w:rsid w:val="004F4C8E"/>
    <w:rsid w:val="004F7CDE"/>
    <w:rsid w:val="00500231"/>
    <w:rsid w:val="005018F7"/>
    <w:rsid w:val="00503506"/>
    <w:rsid w:val="005037D6"/>
    <w:rsid w:val="00504A99"/>
    <w:rsid w:val="00507160"/>
    <w:rsid w:val="005104A0"/>
    <w:rsid w:val="00510FE2"/>
    <w:rsid w:val="00510FF8"/>
    <w:rsid w:val="0051132D"/>
    <w:rsid w:val="00515F1E"/>
    <w:rsid w:val="0052028C"/>
    <w:rsid w:val="005208EC"/>
    <w:rsid w:val="00522ABF"/>
    <w:rsid w:val="00522D3B"/>
    <w:rsid w:val="0052406D"/>
    <w:rsid w:val="00524F70"/>
    <w:rsid w:val="0052560B"/>
    <w:rsid w:val="0052685F"/>
    <w:rsid w:val="00527F14"/>
    <w:rsid w:val="005301CC"/>
    <w:rsid w:val="00532016"/>
    <w:rsid w:val="00532BC2"/>
    <w:rsid w:val="005330D7"/>
    <w:rsid w:val="005335CD"/>
    <w:rsid w:val="00534D63"/>
    <w:rsid w:val="00537398"/>
    <w:rsid w:val="0054178E"/>
    <w:rsid w:val="00543C3C"/>
    <w:rsid w:val="005461AE"/>
    <w:rsid w:val="00546257"/>
    <w:rsid w:val="00550B1E"/>
    <w:rsid w:val="00555E4D"/>
    <w:rsid w:val="00557BAD"/>
    <w:rsid w:val="0056079D"/>
    <w:rsid w:val="00563587"/>
    <w:rsid w:val="00564EBE"/>
    <w:rsid w:val="005679C2"/>
    <w:rsid w:val="005714AB"/>
    <w:rsid w:val="00571E41"/>
    <w:rsid w:val="00572A50"/>
    <w:rsid w:val="00572BC1"/>
    <w:rsid w:val="00573236"/>
    <w:rsid w:val="00573268"/>
    <w:rsid w:val="00573713"/>
    <w:rsid w:val="00574F12"/>
    <w:rsid w:val="00575976"/>
    <w:rsid w:val="00576669"/>
    <w:rsid w:val="005805EA"/>
    <w:rsid w:val="00582096"/>
    <w:rsid w:val="00582561"/>
    <w:rsid w:val="00582A18"/>
    <w:rsid w:val="00583A55"/>
    <w:rsid w:val="0058490C"/>
    <w:rsid w:val="0059065D"/>
    <w:rsid w:val="00593AE1"/>
    <w:rsid w:val="0059444C"/>
    <w:rsid w:val="0059603C"/>
    <w:rsid w:val="00596083"/>
    <w:rsid w:val="00596C0A"/>
    <w:rsid w:val="00596CAD"/>
    <w:rsid w:val="00596EB9"/>
    <w:rsid w:val="00597E06"/>
    <w:rsid w:val="005A3535"/>
    <w:rsid w:val="005A566A"/>
    <w:rsid w:val="005B318A"/>
    <w:rsid w:val="005B7F20"/>
    <w:rsid w:val="005C7718"/>
    <w:rsid w:val="005D3FAD"/>
    <w:rsid w:val="005D7B13"/>
    <w:rsid w:val="005E0681"/>
    <w:rsid w:val="005E7ED3"/>
    <w:rsid w:val="005F2B25"/>
    <w:rsid w:val="005F3E84"/>
    <w:rsid w:val="005F4D46"/>
    <w:rsid w:val="005F633F"/>
    <w:rsid w:val="005F756C"/>
    <w:rsid w:val="005F78C0"/>
    <w:rsid w:val="005F7C99"/>
    <w:rsid w:val="006039E8"/>
    <w:rsid w:val="00603DB0"/>
    <w:rsid w:val="006040E1"/>
    <w:rsid w:val="00605799"/>
    <w:rsid w:val="0060668E"/>
    <w:rsid w:val="006109E9"/>
    <w:rsid w:val="00612F70"/>
    <w:rsid w:val="00614048"/>
    <w:rsid w:val="0061410C"/>
    <w:rsid w:val="006236F6"/>
    <w:rsid w:val="00626980"/>
    <w:rsid w:val="00630BF2"/>
    <w:rsid w:val="00633C7B"/>
    <w:rsid w:val="006350CF"/>
    <w:rsid w:val="00635BE9"/>
    <w:rsid w:val="00640009"/>
    <w:rsid w:val="006421E6"/>
    <w:rsid w:val="006425D1"/>
    <w:rsid w:val="006439FB"/>
    <w:rsid w:val="0064424E"/>
    <w:rsid w:val="006453F5"/>
    <w:rsid w:val="00647303"/>
    <w:rsid w:val="00647454"/>
    <w:rsid w:val="00647B6F"/>
    <w:rsid w:val="00651694"/>
    <w:rsid w:val="00651957"/>
    <w:rsid w:val="0065549D"/>
    <w:rsid w:val="0065567F"/>
    <w:rsid w:val="0065644D"/>
    <w:rsid w:val="00657299"/>
    <w:rsid w:val="00657639"/>
    <w:rsid w:val="0066098A"/>
    <w:rsid w:val="00661302"/>
    <w:rsid w:val="00665DB4"/>
    <w:rsid w:val="00675FED"/>
    <w:rsid w:val="006810A2"/>
    <w:rsid w:val="006860F5"/>
    <w:rsid w:val="006863D1"/>
    <w:rsid w:val="00686D29"/>
    <w:rsid w:val="00687F94"/>
    <w:rsid w:val="00691391"/>
    <w:rsid w:val="00697FBD"/>
    <w:rsid w:val="006A01C1"/>
    <w:rsid w:val="006A0539"/>
    <w:rsid w:val="006A1542"/>
    <w:rsid w:val="006A2926"/>
    <w:rsid w:val="006A328A"/>
    <w:rsid w:val="006A6F76"/>
    <w:rsid w:val="006A738C"/>
    <w:rsid w:val="006A74A3"/>
    <w:rsid w:val="006B0D3C"/>
    <w:rsid w:val="006B0F1A"/>
    <w:rsid w:val="006B192C"/>
    <w:rsid w:val="006B5E9C"/>
    <w:rsid w:val="006C4AFC"/>
    <w:rsid w:val="006C56D6"/>
    <w:rsid w:val="006D04C8"/>
    <w:rsid w:val="006D5651"/>
    <w:rsid w:val="006E1AFD"/>
    <w:rsid w:val="006E1E6E"/>
    <w:rsid w:val="006E35A7"/>
    <w:rsid w:val="006E588B"/>
    <w:rsid w:val="006F1BB6"/>
    <w:rsid w:val="006F5C7D"/>
    <w:rsid w:val="00701444"/>
    <w:rsid w:val="00701C91"/>
    <w:rsid w:val="00704A78"/>
    <w:rsid w:val="007065AF"/>
    <w:rsid w:val="007068D0"/>
    <w:rsid w:val="00706C6E"/>
    <w:rsid w:val="007119DD"/>
    <w:rsid w:val="007160CC"/>
    <w:rsid w:val="007170AC"/>
    <w:rsid w:val="00720177"/>
    <w:rsid w:val="007242AB"/>
    <w:rsid w:val="00724331"/>
    <w:rsid w:val="007246B9"/>
    <w:rsid w:val="00725234"/>
    <w:rsid w:val="007252B7"/>
    <w:rsid w:val="007264EE"/>
    <w:rsid w:val="0073176A"/>
    <w:rsid w:val="007320C8"/>
    <w:rsid w:val="0073254A"/>
    <w:rsid w:val="00732EFF"/>
    <w:rsid w:val="00734465"/>
    <w:rsid w:val="00734D45"/>
    <w:rsid w:val="0073517C"/>
    <w:rsid w:val="00740ED8"/>
    <w:rsid w:val="007429F5"/>
    <w:rsid w:val="00744B32"/>
    <w:rsid w:val="00744F82"/>
    <w:rsid w:val="00745DE7"/>
    <w:rsid w:val="00746CD3"/>
    <w:rsid w:val="00746DE0"/>
    <w:rsid w:val="00747084"/>
    <w:rsid w:val="00747E7B"/>
    <w:rsid w:val="00752C88"/>
    <w:rsid w:val="00752EE5"/>
    <w:rsid w:val="00755E0F"/>
    <w:rsid w:val="007571BB"/>
    <w:rsid w:val="00764FA2"/>
    <w:rsid w:val="00767C1F"/>
    <w:rsid w:val="00770204"/>
    <w:rsid w:val="00771279"/>
    <w:rsid w:val="007744D1"/>
    <w:rsid w:val="00776200"/>
    <w:rsid w:val="00777218"/>
    <w:rsid w:val="007800D6"/>
    <w:rsid w:val="007802F7"/>
    <w:rsid w:val="00781491"/>
    <w:rsid w:val="00781D7A"/>
    <w:rsid w:val="007843EB"/>
    <w:rsid w:val="00785291"/>
    <w:rsid w:val="00786221"/>
    <w:rsid w:val="0078666F"/>
    <w:rsid w:val="00786F00"/>
    <w:rsid w:val="0079020A"/>
    <w:rsid w:val="007909E3"/>
    <w:rsid w:val="00797C7E"/>
    <w:rsid w:val="007A036F"/>
    <w:rsid w:val="007A157D"/>
    <w:rsid w:val="007A1F14"/>
    <w:rsid w:val="007A63E3"/>
    <w:rsid w:val="007A6CB6"/>
    <w:rsid w:val="007A79C4"/>
    <w:rsid w:val="007B050E"/>
    <w:rsid w:val="007B1F9D"/>
    <w:rsid w:val="007B639A"/>
    <w:rsid w:val="007C0782"/>
    <w:rsid w:val="007C1A5B"/>
    <w:rsid w:val="007C2469"/>
    <w:rsid w:val="007C2B99"/>
    <w:rsid w:val="007C5BD3"/>
    <w:rsid w:val="007C6440"/>
    <w:rsid w:val="007C78A2"/>
    <w:rsid w:val="007D1166"/>
    <w:rsid w:val="007D20F8"/>
    <w:rsid w:val="007D3ADA"/>
    <w:rsid w:val="007D54A7"/>
    <w:rsid w:val="007D5B95"/>
    <w:rsid w:val="007D61EB"/>
    <w:rsid w:val="007E40C2"/>
    <w:rsid w:val="007E696B"/>
    <w:rsid w:val="007E6EEB"/>
    <w:rsid w:val="007E7D4C"/>
    <w:rsid w:val="007F00E8"/>
    <w:rsid w:val="007F0A33"/>
    <w:rsid w:val="007F0C21"/>
    <w:rsid w:val="007F310A"/>
    <w:rsid w:val="007F48FC"/>
    <w:rsid w:val="007F60A9"/>
    <w:rsid w:val="00801A2C"/>
    <w:rsid w:val="00806AC6"/>
    <w:rsid w:val="00807298"/>
    <w:rsid w:val="00807B75"/>
    <w:rsid w:val="00813E06"/>
    <w:rsid w:val="00815919"/>
    <w:rsid w:val="0081729E"/>
    <w:rsid w:val="0081755D"/>
    <w:rsid w:val="00817F45"/>
    <w:rsid w:val="0082240B"/>
    <w:rsid w:val="00823A10"/>
    <w:rsid w:val="00823D87"/>
    <w:rsid w:val="00827A71"/>
    <w:rsid w:val="00827E9D"/>
    <w:rsid w:val="00830767"/>
    <w:rsid w:val="008311D1"/>
    <w:rsid w:val="00831EDC"/>
    <w:rsid w:val="00833DD9"/>
    <w:rsid w:val="00835BFF"/>
    <w:rsid w:val="00836849"/>
    <w:rsid w:val="00837E37"/>
    <w:rsid w:val="008435AE"/>
    <w:rsid w:val="00844FEB"/>
    <w:rsid w:val="00846ED0"/>
    <w:rsid w:val="008520DD"/>
    <w:rsid w:val="00852C31"/>
    <w:rsid w:val="00854223"/>
    <w:rsid w:val="00857556"/>
    <w:rsid w:val="00857866"/>
    <w:rsid w:val="0086047D"/>
    <w:rsid w:val="00862B14"/>
    <w:rsid w:val="0086352E"/>
    <w:rsid w:val="00863CDE"/>
    <w:rsid w:val="00864F94"/>
    <w:rsid w:val="00865430"/>
    <w:rsid w:val="008672D9"/>
    <w:rsid w:val="00872127"/>
    <w:rsid w:val="00873638"/>
    <w:rsid w:val="008745CA"/>
    <w:rsid w:val="00876390"/>
    <w:rsid w:val="00877C87"/>
    <w:rsid w:val="008800EC"/>
    <w:rsid w:val="008808F0"/>
    <w:rsid w:val="0088434D"/>
    <w:rsid w:val="00885F55"/>
    <w:rsid w:val="00885FD9"/>
    <w:rsid w:val="00887548"/>
    <w:rsid w:val="00891C72"/>
    <w:rsid w:val="00891EF6"/>
    <w:rsid w:val="0089298D"/>
    <w:rsid w:val="00893269"/>
    <w:rsid w:val="008940C5"/>
    <w:rsid w:val="008943E8"/>
    <w:rsid w:val="00897361"/>
    <w:rsid w:val="008A123D"/>
    <w:rsid w:val="008A219E"/>
    <w:rsid w:val="008A35A0"/>
    <w:rsid w:val="008A47D0"/>
    <w:rsid w:val="008B29BC"/>
    <w:rsid w:val="008B2D6B"/>
    <w:rsid w:val="008B545C"/>
    <w:rsid w:val="008C0015"/>
    <w:rsid w:val="008C06EB"/>
    <w:rsid w:val="008C0793"/>
    <w:rsid w:val="008C0A8B"/>
    <w:rsid w:val="008C173C"/>
    <w:rsid w:val="008C3151"/>
    <w:rsid w:val="008C3604"/>
    <w:rsid w:val="008C413D"/>
    <w:rsid w:val="008C5975"/>
    <w:rsid w:val="008D246A"/>
    <w:rsid w:val="008D718E"/>
    <w:rsid w:val="008D7371"/>
    <w:rsid w:val="008E0E34"/>
    <w:rsid w:val="008E1208"/>
    <w:rsid w:val="008E32C3"/>
    <w:rsid w:val="008E5896"/>
    <w:rsid w:val="008E7F6F"/>
    <w:rsid w:val="008F0B4A"/>
    <w:rsid w:val="008F7643"/>
    <w:rsid w:val="0090021F"/>
    <w:rsid w:val="0090304C"/>
    <w:rsid w:val="00904FAA"/>
    <w:rsid w:val="0090587E"/>
    <w:rsid w:val="009103AB"/>
    <w:rsid w:val="009130FA"/>
    <w:rsid w:val="009135A3"/>
    <w:rsid w:val="00914DFC"/>
    <w:rsid w:val="009152FC"/>
    <w:rsid w:val="00915564"/>
    <w:rsid w:val="00915B31"/>
    <w:rsid w:val="00916FAD"/>
    <w:rsid w:val="009208DE"/>
    <w:rsid w:val="00923651"/>
    <w:rsid w:val="00924420"/>
    <w:rsid w:val="00924565"/>
    <w:rsid w:val="009249A5"/>
    <w:rsid w:val="00925ED3"/>
    <w:rsid w:val="0092734A"/>
    <w:rsid w:val="00930EB6"/>
    <w:rsid w:val="00934126"/>
    <w:rsid w:val="00934B6A"/>
    <w:rsid w:val="00934C93"/>
    <w:rsid w:val="0093517C"/>
    <w:rsid w:val="00941BED"/>
    <w:rsid w:val="00943D57"/>
    <w:rsid w:val="00945BCB"/>
    <w:rsid w:val="00945CEA"/>
    <w:rsid w:val="009479B1"/>
    <w:rsid w:val="009507C5"/>
    <w:rsid w:val="0095304D"/>
    <w:rsid w:val="009537FF"/>
    <w:rsid w:val="0095778D"/>
    <w:rsid w:val="00960BF8"/>
    <w:rsid w:val="00961020"/>
    <w:rsid w:val="009610E2"/>
    <w:rsid w:val="00964CB3"/>
    <w:rsid w:val="009650C8"/>
    <w:rsid w:val="00965959"/>
    <w:rsid w:val="00966069"/>
    <w:rsid w:val="009673C8"/>
    <w:rsid w:val="00967B98"/>
    <w:rsid w:val="00971D3B"/>
    <w:rsid w:val="00973783"/>
    <w:rsid w:val="00973A70"/>
    <w:rsid w:val="00974874"/>
    <w:rsid w:val="00974B36"/>
    <w:rsid w:val="009750EC"/>
    <w:rsid w:val="00982DE1"/>
    <w:rsid w:val="009830A5"/>
    <w:rsid w:val="00984142"/>
    <w:rsid w:val="00985A27"/>
    <w:rsid w:val="0099052D"/>
    <w:rsid w:val="00990B35"/>
    <w:rsid w:val="00991077"/>
    <w:rsid w:val="009926D5"/>
    <w:rsid w:val="009957C9"/>
    <w:rsid w:val="00997016"/>
    <w:rsid w:val="009A058B"/>
    <w:rsid w:val="009A0B21"/>
    <w:rsid w:val="009A2607"/>
    <w:rsid w:val="009A33FF"/>
    <w:rsid w:val="009A67A9"/>
    <w:rsid w:val="009A751A"/>
    <w:rsid w:val="009A7CB0"/>
    <w:rsid w:val="009B0D3C"/>
    <w:rsid w:val="009B78B1"/>
    <w:rsid w:val="009C073F"/>
    <w:rsid w:val="009C1F57"/>
    <w:rsid w:val="009C5CBB"/>
    <w:rsid w:val="009D1C50"/>
    <w:rsid w:val="009D2247"/>
    <w:rsid w:val="009D4BAA"/>
    <w:rsid w:val="009D4E65"/>
    <w:rsid w:val="009D7F54"/>
    <w:rsid w:val="009E14A0"/>
    <w:rsid w:val="009E1C93"/>
    <w:rsid w:val="009E36F6"/>
    <w:rsid w:val="009E436C"/>
    <w:rsid w:val="009E4A46"/>
    <w:rsid w:val="009E54F9"/>
    <w:rsid w:val="009E6DFA"/>
    <w:rsid w:val="009E717F"/>
    <w:rsid w:val="009F37B1"/>
    <w:rsid w:val="009F430F"/>
    <w:rsid w:val="009F5890"/>
    <w:rsid w:val="009F5E30"/>
    <w:rsid w:val="009F6866"/>
    <w:rsid w:val="009F7AA3"/>
    <w:rsid w:val="00A03AAE"/>
    <w:rsid w:val="00A044D9"/>
    <w:rsid w:val="00A04A80"/>
    <w:rsid w:val="00A04D06"/>
    <w:rsid w:val="00A05F46"/>
    <w:rsid w:val="00A0628F"/>
    <w:rsid w:val="00A064E6"/>
    <w:rsid w:val="00A10348"/>
    <w:rsid w:val="00A1039B"/>
    <w:rsid w:val="00A16B0F"/>
    <w:rsid w:val="00A17B2C"/>
    <w:rsid w:val="00A236F3"/>
    <w:rsid w:val="00A2415B"/>
    <w:rsid w:val="00A24D58"/>
    <w:rsid w:val="00A26844"/>
    <w:rsid w:val="00A30449"/>
    <w:rsid w:val="00A3438B"/>
    <w:rsid w:val="00A35484"/>
    <w:rsid w:val="00A36BB4"/>
    <w:rsid w:val="00A4047B"/>
    <w:rsid w:val="00A404F9"/>
    <w:rsid w:val="00A412CE"/>
    <w:rsid w:val="00A42C32"/>
    <w:rsid w:val="00A460EC"/>
    <w:rsid w:val="00A47D72"/>
    <w:rsid w:val="00A512E1"/>
    <w:rsid w:val="00A56FD9"/>
    <w:rsid w:val="00A63575"/>
    <w:rsid w:val="00A64D91"/>
    <w:rsid w:val="00A70311"/>
    <w:rsid w:val="00A74DBF"/>
    <w:rsid w:val="00A75DDC"/>
    <w:rsid w:val="00A8051A"/>
    <w:rsid w:val="00A82A82"/>
    <w:rsid w:val="00A85037"/>
    <w:rsid w:val="00A87332"/>
    <w:rsid w:val="00A91A20"/>
    <w:rsid w:val="00A91D9D"/>
    <w:rsid w:val="00A9365D"/>
    <w:rsid w:val="00A94E2B"/>
    <w:rsid w:val="00A9586D"/>
    <w:rsid w:val="00A95983"/>
    <w:rsid w:val="00A96724"/>
    <w:rsid w:val="00A97F1B"/>
    <w:rsid w:val="00AA1F3C"/>
    <w:rsid w:val="00AA2C15"/>
    <w:rsid w:val="00AA46C5"/>
    <w:rsid w:val="00AA6CB8"/>
    <w:rsid w:val="00AA6FA6"/>
    <w:rsid w:val="00AA7F1A"/>
    <w:rsid w:val="00AB5F39"/>
    <w:rsid w:val="00AB71EC"/>
    <w:rsid w:val="00AB7C2A"/>
    <w:rsid w:val="00AC4611"/>
    <w:rsid w:val="00AC5599"/>
    <w:rsid w:val="00AC5919"/>
    <w:rsid w:val="00AC74AA"/>
    <w:rsid w:val="00AD1F1E"/>
    <w:rsid w:val="00AD21D3"/>
    <w:rsid w:val="00AD3051"/>
    <w:rsid w:val="00AD43FB"/>
    <w:rsid w:val="00AD724A"/>
    <w:rsid w:val="00AD7838"/>
    <w:rsid w:val="00AE102B"/>
    <w:rsid w:val="00AE2362"/>
    <w:rsid w:val="00AE2DC5"/>
    <w:rsid w:val="00AE435C"/>
    <w:rsid w:val="00AE4FE5"/>
    <w:rsid w:val="00AE5FEC"/>
    <w:rsid w:val="00AF16BA"/>
    <w:rsid w:val="00AF23A7"/>
    <w:rsid w:val="00AF4009"/>
    <w:rsid w:val="00AF47E2"/>
    <w:rsid w:val="00AF77BF"/>
    <w:rsid w:val="00AF7838"/>
    <w:rsid w:val="00B006F3"/>
    <w:rsid w:val="00B03764"/>
    <w:rsid w:val="00B06489"/>
    <w:rsid w:val="00B07CF9"/>
    <w:rsid w:val="00B122D0"/>
    <w:rsid w:val="00B20D57"/>
    <w:rsid w:val="00B223BF"/>
    <w:rsid w:val="00B238C6"/>
    <w:rsid w:val="00B264D5"/>
    <w:rsid w:val="00B30079"/>
    <w:rsid w:val="00B33AF9"/>
    <w:rsid w:val="00B34090"/>
    <w:rsid w:val="00B358A1"/>
    <w:rsid w:val="00B358F8"/>
    <w:rsid w:val="00B35C48"/>
    <w:rsid w:val="00B370AE"/>
    <w:rsid w:val="00B40C66"/>
    <w:rsid w:val="00B410A6"/>
    <w:rsid w:val="00B41698"/>
    <w:rsid w:val="00B41E52"/>
    <w:rsid w:val="00B449F6"/>
    <w:rsid w:val="00B4532E"/>
    <w:rsid w:val="00B457F3"/>
    <w:rsid w:val="00B50824"/>
    <w:rsid w:val="00B5146A"/>
    <w:rsid w:val="00B51DA9"/>
    <w:rsid w:val="00B520CB"/>
    <w:rsid w:val="00B53803"/>
    <w:rsid w:val="00B53F5D"/>
    <w:rsid w:val="00B57BA1"/>
    <w:rsid w:val="00B57D34"/>
    <w:rsid w:val="00B6065D"/>
    <w:rsid w:val="00B7162F"/>
    <w:rsid w:val="00B71A0A"/>
    <w:rsid w:val="00B77528"/>
    <w:rsid w:val="00B803D1"/>
    <w:rsid w:val="00B8168F"/>
    <w:rsid w:val="00B818E7"/>
    <w:rsid w:val="00B82766"/>
    <w:rsid w:val="00B833F0"/>
    <w:rsid w:val="00B91876"/>
    <w:rsid w:val="00B91AD2"/>
    <w:rsid w:val="00B931C0"/>
    <w:rsid w:val="00B95972"/>
    <w:rsid w:val="00B95FD3"/>
    <w:rsid w:val="00B96C4C"/>
    <w:rsid w:val="00B97523"/>
    <w:rsid w:val="00BA12E6"/>
    <w:rsid w:val="00BA3270"/>
    <w:rsid w:val="00BA3AF1"/>
    <w:rsid w:val="00BA518C"/>
    <w:rsid w:val="00BA549B"/>
    <w:rsid w:val="00BA5C8C"/>
    <w:rsid w:val="00BB0641"/>
    <w:rsid w:val="00BB09F4"/>
    <w:rsid w:val="00BB0BA4"/>
    <w:rsid w:val="00BB26CA"/>
    <w:rsid w:val="00BB3B34"/>
    <w:rsid w:val="00BB505F"/>
    <w:rsid w:val="00BB593E"/>
    <w:rsid w:val="00BC0605"/>
    <w:rsid w:val="00BC465D"/>
    <w:rsid w:val="00BC613E"/>
    <w:rsid w:val="00BD09B8"/>
    <w:rsid w:val="00BD0F71"/>
    <w:rsid w:val="00BD1714"/>
    <w:rsid w:val="00BD1FEE"/>
    <w:rsid w:val="00BD2FE5"/>
    <w:rsid w:val="00BD33CE"/>
    <w:rsid w:val="00BD33E5"/>
    <w:rsid w:val="00BD62E0"/>
    <w:rsid w:val="00BE1BF8"/>
    <w:rsid w:val="00BE2DC7"/>
    <w:rsid w:val="00BE4625"/>
    <w:rsid w:val="00BE6296"/>
    <w:rsid w:val="00BE6EB3"/>
    <w:rsid w:val="00BF5874"/>
    <w:rsid w:val="00BF670B"/>
    <w:rsid w:val="00BF6896"/>
    <w:rsid w:val="00C00F27"/>
    <w:rsid w:val="00C03A85"/>
    <w:rsid w:val="00C05AA9"/>
    <w:rsid w:val="00C11E7F"/>
    <w:rsid w:val="00C12891"/>
    <w:rsid w:val="00C14C79"/>
    <w:rsid w:val="00C17E0E"/>
    <w:rsid w:val="00C212B8"/>
    <w:rsid w:val="00C2162D"/>
    <w:rsid w:val="00C229BD"/>
    <w:rsid w:val="00C23121"/>
    <w:rsid w:val="00C23FFB"/>
    <w:rsid w:val="00C245D7"/>
    <w:rsid w:val="00C25918"/>
    <w:rsid w:val="00C27B92"/>
    <w:rsid w:val="00C30974"/>
    <w:rsid w:val="00C3196B"/>
    <w:rsid w:val="00C3232F"/>
    <w:rsid w:val="00C32D19"/>
    <w:rsid w:val="00C332FA"/>
    <w:rsid w:val="00C34706"/>
    <w:rsid w:val="00C36208"/>
    <w:rsid w:val="00C377FF"/>
    <w:rsid w:val="00C37B4E"/>
    <w:rsid w:val="00C415A0"/>
    <w:rsid w:val="00C44F3D"/>
    <w:rsid w:val="00C4563E"/>
    <w:rsid w:val="00C46EF7"/>
    <w:rsid w:val="00C46F7F"/>
    <w:rsid w:val="00C477FF"/>
    <w:rsid w:val="00C51069"/>
    <w:rsid w:val="00C5192C"/>
    <w:rsid w:val="00C5335B"/>
    <w:rsid w:val="00C546D2"/>
    <w:rsid w:val="00C54E55"/>
    <w:rsid w:val="00C57F01"/>
    <w:rsid w:val="00C602F1"/>
    <w:rsid w:val="00C60F2C"/>
    <w:rsid w:val="00C61168"/>
    <w:rsid w:val="00C613C9"/>
    <w:rsid w:val="00C660E8"/>
    <w:rsid w:val="00C668E6"/>
    <w:rsid w:val="00C71073"/>
    <w:rsid w:val="00C7143D"/>
    <w:rsid w:val="00C73F8A"/>
    <w:rsid w:val="00C7640E"/>
    <w:rsid w:val="00C772B1"/>
    <w:rsid w:val="00C8118E"/>
    <w:rsid w:val="00C82010"/>
    <w:rsid w:val="00C83738"/>
    <w:rsid w:val="00C86962"/>
    <w:rsid w:val="00C9197F"/>
    <w:rsid w:val="00CA2030"/>
    <w:rsid w:val="00CA44F9"/>
    <w:rsid w:val="00CA4AA9"/>
    <w:rsid w:val="00CA6B10"/>
    <w:rsid w:val="00CA757A"/>
    <w:rsid w:val="00CA7A37"/>
    <w:rsid w:val="00CA7ACF"/>
    <w:rsid w:val="00CA7B67"/>
    <w:rsid w:val="00CA7F63"/>
    <w:rsid w:val="00CB0C43"/>
    <w:rsid w:val="00CB1D11"/>
    <w:rsid w:val="00CB2953"/>
    <w:rsid w:val="00CB34DC"/>
    <w:rsid w:val="00CB39C4"/>
    <w:rsid w:val="00CB40BA"/>
    <w:rsid w:val="00CB5AC8"/>
    <w:rsid w:val="00CB664E"/>
    <w:rsid w:val="00CB6711"/>
    <w:rsid w:val="00CC19D8"/>
    <w:rsid w:val="00CD1931"/>
    <w:rsid w:val="00CD1E3F"/>
    <w:rsid w:val="00CD1FAF"/>
    <w:rsid w:val="00CD63AD"/>
    <w:rsid w:val="00CE2253"/>
    <w:rsid w:val="00CE39F4"/>
    <w:rsid w:val="00CE5174"/>
    <w:rsid w:val="00CE7CDB"/>
    <w:rsid w:val="00CF095E"/>
    <w:rsid w:val="00CF0CFC"/>
    <w:rsid w:val="00CF52FE"/>
    <w:rsid w:val="00CF5662"/>
    <w:rsid w:val="00D00863"/>
    <w:rsid w:val="00D00BAA"/>
    <w:rsid w:val="00D01E94"/>
    <w:rsid w:val="00D04B42"/>
    <w:rsid w:val="00D060F0"/>
    <w:rsid w:val="00D1273D"/>
    <w:rsid w:val="00D136E8"/>
    <w:rsid w:val="00D13B56"/>
    <w:rsid w:val="00D150EA"/>
    <w:rsid w:val="00D15CD4"/>
    <w:rsid w:val="00D15EC7"/>
    <w:rsid w:val="00D17DAF"/>
    <w:rsid w:val="00D2642D"/>
    <w:rsid w:val="00D268C4"/>
    <w:rsid w:val="00D272B1"/>
    <w:rsid w:val="00D3051C"/>
    <w:rsid w:val="00D308A4"/>
    <w:rsid w:val="00D32C1B"/>
    <w:rsid w:val="00D34B73"/>
    <w:rsid w:val="00D353A8"/>
    <w:rsid w:val="00D36566"/>
    <w:rsid w:val="00D40FD9"/>
    <w:rsid w:val="00D41393"/>
    <w:rsid w:val="00D419A4"/>
    <w:rsid w:val="00D44ED9"/>
    <w:rsid w:val="00D4513E"/>
    <w:rsid w:val="00D50145"/>
    <w:rsid w:val="00D54DAC"/>
    <w:rsid w:val="00D57D2A"/>
    <w:rsid w:val="00D621F6"/>
    <w:rsid w:val="00D63573"/>
    <w:rsid w:val="00D635D2"/>
    <w:rsid w:val="00D63A49"/>
    <w:rsid w:val="00D64CF5"/>
    <w:rsid w:val="00D65879"/>
    <w:rsid w:val="00D675B8"/>
    <w:rsid w:val="00D71B42"/>
    <w:rsid w:val="00D71C42"/>
    <w:rsid w:val="00D737B3"/>
    <w:rsid w:val="00D73FA0"/>
    <w:rsid w:val="00D745C9"/>
    <w:rsid w:val="00D77C85"/>
    <w:rsid w:val="00D80136"/>
    <w:rsid w:val="00D81327"/>
    <w:rsid w:val="00D8470E"/>
    <w:rsid w:val="00D849F2"/>
    <w:rsid w:val="00D860B9"/>
    <w:rsid w:val="00D908F2"/>
    <w:rsid w:val="00D9280D"/>
    <w:rsid w:val="00D95E38"/>
    <w:rsid w:val="00D97903"/>
    <w:rsid w:val="00D97EB2"/>
    <w:rsid w:val="00DA2B9E"/>
    <w:rsid w:val="00DA5E1C"/>
    <w:rsid w:val="00DA606D"/>
    <w:rsid w:val="00DA639A"/>
    <w:rsid w:val="00DB1070"/>
    <w:rsid w:val="00DB331A"/>
    <w:rsid w:val="00DB34E7"/>
    <w:rsid w:val="00DB3D4C"/>
    <w:rsid w:val="00DB6DD0"/>
    <w:rsid w:val="00DC2CFB"/>
    <w:rsid w:val="00DC3690"/>
    <w:rsid w:val="00DC58C6"/>
    <w:rsid w:val="00DC5A8B"/>
    <w:rsid w:val="00DC5B14"/>
    <w:rsid w:val="00DC77A2"/>
    <w:rsid w:val="00DD0499"/>
    <w:rsid w:val="00DD101D"/>
    <w:rsid w:val="00DD33C3"/>
    <w:rsid w:val="00DE0E6A"/>
    <w:rsid w:val="00DE199A"/>
    <w:rsid w:val="00DE7F3A"/>
    <w:rsid w:val="00DF10B0"/>
    <w:rsid w:val="00DF3F16"/>
    <w:rsid w:val="00DF5B72"/>
    <w:rsid w:val="00E006F9"/>
    <w:rsid w:val="00E020EC"/>
    <w:rsid w:val="00E03F2B"/>
    <w:rsid w:val="00E04754"/>
    <w:rsid w:val="00E04BF9"/>
    <w:rsid w:val="00E0520D"/>
    <w:rsid w:val="00E122DC"/>
    <w:rsid w:val="00E14C63"/>
    <w:rsid w:val="00E16B63"/>
    <w:rsid w:val="00E172ED"/>
    <w:rsid w:val="00E22333"/>
    <w:rsid w:val="00E25600"/>
    <w:rsid w:val="00E25A73"/>
    <w:rsid w:val="00E30623"/>
    <w:rsid w:val="00E317A1"/>
    <w:rsid w:val="00E31EBA"/>
    <w:rsid w:val="00E329B5"/>
    <w:rsid w:val="00E3354A"/>
    <w:rsid w:val="00E35B95"/>
    <w:rsid w:val="00E36184"/>
    <w:rsid w:val="00E4039A"/>
    <w:rsid w:val="00E426E0"/>
    <w:rsid w:val="00E4476B"/>
    <w:rsid w:val="00E45252"/>
    <w:rsid w:val="00E46638"/>
    <w:rsid w:val="00E47D6A"/>
    <w:rsid w:val="00E5077E"/>
    <w:rsid w:val="00E52956"/>
    <w:rsid w:val="00E5406F"/>
    <w:rsid w:val="00E562A4"/>
    <w:rsid w:val="00E567B6"/>
    <w:rsid w:val="00E62043"/>
    <w:rsid w:val="00E623CB"/>
    <w:rsid w:val="00E62EC9"/>
    <w:rsid w:val="00E6396C"/>
    <w:rsid w:val="00E63FC2"/>
    <w:rsid w:val="00E649A7"/>
    <w:rsid w:val="00E65345"/>
    <w:rsid w:val="00E66733"/>
    <w:rsid w:val="00E7029C"/>
    <w:rsid w:val="00E707BD"/>
    <w:rsid w:val="00E75E3A"/>
    <w:rsid w:val="00E8316B"/>
    <w:rsid w:val="00E83628"/>
    <w:rsid w:val="00E83C50"/>
    <w:rsid w:val="00E84CD8"/>
    <w:rsid w:val="00E8653E"/>
    <w:rsid w:val="00E866FC"/>
    <w:rsid w:val="00E93C21"/>
    <w:rsid w:val="00E95279"/>
    <w:rsid w:val="00E953B3"/>
    <w:rsid w:val="00E9700C"/>
    <w:rsid w:val="00E97497"/>
    <w:rsid w:val="00EA0889"/>
    <w:rsid w:val="00EA0FC0"/>
    <w:rsid w:val="00EA22CE"/>
    <w:rsid w:val="00EA3059"/>
    <w:rsid w:val="00EA33B3"/>
    <w:rsid w:val="00EA772E"/>
    <w:rsid w:val="00EB13EF"/>
    <w:rsid w:val="00EB43CD"/>
    <w:rsid w:val="00EB5FBF"/>
    <w:rsid w:val="00EB7F67"/>
    <w:rsid w:val="00EC7DE9"/>
    <w:rsid w:val="00ED3E0E"/>
    <w:rsid w:val="00ED5139"/>
    <w:rsid w:val="00EE3173"/>
    <w:rsid w:val="00EE7C82"/>
    <w:rsid w:val="00EF3033"/>
    <w:rsid w:val="00EF3F16"/>
    <w:rsid w:val="00EF627D"/>
    <w:rsid w:val="00F0051D"/>
    <w:rsid w:val="00F01A3E"/>
    <w:rsid w:val="00F03D50"/>
    <w:rsid w:val="00F03E99"/>
    <w:rsid w:val="00F041F2"/>
    <w:rsid w:val="00F061F1"/>
    <w:rsid w:val="00F12E97"/>
    <w:rsid w:val="00F13445"/>
    <w:rsid w:val="00F13E59"/>
    <w:rsid w:val="00F14C9C"/>
    <w:rsid w:val="00F14FD3"/>
    <w:rsid w:val="00F16D13"/>
    <w:rsid w:val="00F21531"/>
    <w:rsid w:val="00F21FFF"/>
    <w:rsid w:val="00F22193"/>
    <w:rsid w:val="00F25840"/>
    <w:rsid w:val="00F2621D"/>
    <w:rsid w:val="00F32B55"/>
    <w:rsid w:val="00F35790"/>
    <w:rsid w:val="00F362B4"/>
    <w:rsid w:val="00F374E2"/>
    <w:rsid w:val="00F377F1"/>
    <w:rsid w:val="00F4068D"/>
    <w:rsid w:val="00F419A7"/>
    <w:rsid w:val="00F42D47"/>
    <w:rsid w:val="00F4370C"/>
    <w:rsid w:val="00F51966"/>
    <w:rsid w:val="00F55341"/>
    <w:rsid w:val="00F56A5E"/>
    <w:rsid w:val="00F56AAC"/>
    <w:rsid w:val="00F6001B"/>
    <w:rsid w:val="00F6332E"/>
    <w:rsid w:val="00F65E36"/>
    <w:rsid w:val="00F662AE"/>
    <w:rsid w:val="00F6768F"/>
    <w:rsid w:val="00F67977"/>
    <w:rsid w:val="00F71B3C"/>
    <w:rsid w:val="00F72073"/>
    <w:rsid w:val="00F72345"/>
    <w:rsid w:val="00F7308A"/>
    <w:rsid w:val="00F73BD4"/>
    <w:rsid w:val="00F7527A"/>
    <w:rsid w:val="00F77B53"/>
    <w:rsid w:val="00F81346"/>
    <w:rsid w:val="00F81F3C"/>
    <w:rsid w:val="00F828BB"/>
    <w:rsid w:val="00F82C3C"/>
    <w:rsid w:val="00F851B0"/>
    <w:rsid w:val="00F86F1A"/>
    <w:rsid w:val="00F90C94"/>
    <w:rsid w:val="00F93D10"/>
    <w:rsid w:val="00F95963"/>
    <w:rsid w:val="00F963BC"/>
    <w:rsid w:val="00F96F65"/>
    <w:rsid w:val="00FA04EB"/>
    <w:rsid w:val="00FA0FB3"/>
    <w:rsid w:val="00FA1068"/>
    <w:rsid w:val="00FA1D64"/>
    <w:rsid w:val="00FA1D6B"/>
    <w:rsid w:val="00FA31B5"/>
    <w:rsid w:val="00FA3557"/>
    <w:rsid w:val="00FA5F4B"/>
    <w:rsid w:val="00FA7C20"/>
    <w:rsid w:val="00FB10B2"/>
    <w:rsid w:val="00FB123D"/>
    <w:rsid w:val="00FB51AD"/>
    <w:rsid w:val="00FC25DA"/>
    <w:rsid w:val="00FC3FD4"/>
    <w:rsid w:val="00FC47A6"/>
    <w:rsid w:val="00FC4B01"/>
    <w:rsid w:val="00FC6AB3"/>
    <w:rsid w:val="00FC798B"/>
    <w:rsid w:val="00FD1196"/>
    <w:rsid w:val="00FD40FF"/>
    <w:rsid w:val="00FD5153"/>
    <w:rsid w:val="00FD591E"/>
    <w:rsid w:val="00FD6548"/>
    <w:rsid w:val="00FD6552"/>
    <w:rsid w:val="00FE1A4D"/>
    <w:rsid w:val="00FE1B16"/>
    <w:rsid w:val="00FE2A75"/>
    <w:rsid w:val="00FE4A98"/>
    <w:rsid w:val="00FE5FEB"/>
    <w:rsid w:val="00FE7FBE"/>
    <w:rsid w:val="00FF16BB"/>
    <w:rsid w:val="00FF1F00"/>
    <w:rsid w:val="00FF5942"/>
    <w:rsid w:val="00FF659D"/>
    <w:rsid w:val="0341B2F5"/>
    <w:rsid w:val="0A1F70C6"/>
    <w:rsid w:val="0CFBB16E"/>
    <w:rsid w:val="0DC92E8E"/>
    <w:rsid w:val="142B25F8"/>
    <w:rsid w:val="1BB9259E"/>
    <w:rsid w:val="1CEB976E"/>
    <w:rsid w:val="21F06EC3"/>
    <w:rsid w:val="22F185F7"/>
    <w:rsid w:val="38960D1D"/>
    <w:rsid w:val="3B3153CC"/>
    <w:rsid w:val="41E9ACB7"/>
    <w:rsid w:val="44299EF9"/>
    <w:rsid w:val="49224FA4"/>
    <w:rsid w:val="4B6C7B13"/>
    <w:rsid w:val="4C598D33"/>
    <w:rsid w:val="582C67B9"/>
    <w:rsid w:val="5EBEC827"/>
    <w:rsid w:val="5F5D1086"/>
    <w:rsid w:val="61554886"/>
    <w:rsid w:val="633D6DF6"/>
    <w:rsid w:val="63514B92"/>
    <w:rsid w:val="6658287B"/>
    <w:rsid w:val="69144770"/>
    <w:rsid w:val="70E69FBA"/>
    <w:rsid w:val="75099058"/>
    <w:rsid w:val="7DF5B5D6"/>
    <w:rsid w:val="7FE75B4A"/>
  </w:rsids>
  <m:mathPr>
    <m:mathFont m:val="Cambria Math"/>
    <m:brkBin m:val="before"/>
    <m:brkBinSub m:val="--"/>
    <m:smallFrac m:val="0"/>
    <m:dispDef/>
    <m:lMargin m:val="0"/>
    <m:rMargin m:val="0"/>
    <m:defJc m:val="centerGroup"/>
    <m:wrapIndent m:val="1440"/>
    <m:intLim m:val="subSup"/>
    <m:naryLim m:val="undOvr"/>
  </m:mathPr>
  <w:themeFontLang w:val="es-ES" w:eastAsia="ja-JP" w:bidi="ks-Dev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7B1AAE2"/>
  <w15:docId w15:val="{5DD7613A-F56A-4645-A8A6-FBAEFE7E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11D1"/>
    <w:pPr>
      <w:suppressAutoHyphens/>
    </w:pPr>
    <w:rPr>
      <w:rFonts w:ascii="Bookman Old Style" w:hAnsi="Bookman Old Style" w:cs="Bookman Old Style"/>
      <w:lang w:val="ca-ES" w:eastAsia="ar-SA"/>
    </w:rPr>
  </w:style>
  <w:style w:type="paragraph" w:styleId="Heading1">
    <w:name w:val="heading 1"/>
    <w:basedOn w:val="Normal"/>
    <w:next w:val="Normal"/>
    <w:link w:val="Heading1Char1"/>
    <w:qFormat/>
    <w:rsid w:val="008311D1"/>
    <w:pPr>
      <w:keepNext/>
      <w:numPr>
        <w:numId w:val="1"/>
      </w:numPr>
      <w:jc w:val="both"/>
      <w:outlineLvl w:val="0"/>
    </w:pPr>
    <w:rPr>
      <w:b/>
      <w:bCs/>
      <w:i/>
      <w:iCs/>
      <w:u w:val="single"/>
    </w:rPr>
  </w:style>
  <w:style w:type="paragraph" w:styleId="Heading2">
    <w:name w:val="heading 2"/>
    <w:basedOn w:val="Normal"/>
    <w:next w:val="Normal"/>
    <w:qFormat/>
    <w:rsid w:val="008311D1"/>
    <w:pPr>
      <w:keepNext/>
      <w:numPr>
        <w:ilvl w:val="1"/>
        <w:numId w:val="1"/>
      </w:numPr>
      <w:jc w:val="center"/>
      <w:outlineLvl w:val="1"/>
    </w:pPr>
    <w:rPr>
      <w:b/>
      <w:bCs/>
      <w:i/>
      <w:iCs/>
      <w:u w:val="single"/>
    </w:rPr>
  </w:style>
  <w:style w:type="paragraph" w:styleId="Heading3">
    <w:name w:val="heading 3"/>
    <w:basedOn w:val="Normal"/>
    <w:next w:val="Normal"/>
    <w:link w:val="Heading3Char1"/>
    <w:qFormat/>
    <w:rsid w:val="008311D1"/>
    <w:pPr>
      <w:keepNext/>
      <w:numPr>
        <w:ilvl w:val="2"/>
        <w:numId w:val="1"/>
      </w:numPr>
      <w:jc w:val="both"/>
      <w:outlineLvl w:val="2"/>
    </w:pPr>
    <w:rPr>
      <w:b/>
      <w:bCs/>
      <w:i/>
      <w:iCs/>
    </w:rPr>
  </w:style>
  <w:style w:type="paragraph" w:styleId="Heading4">
    <w:name w:val="heading 4"/>
    <w:basedOn w:val="Normal"/>
    <w:next w:val="Normal"/>
    <w:qFormat/>
    <w:rsid w:val="008311D1"/>
    <w:pPr>
      <w:keepNext/>
      <w:numPr>
        <w:ilvl w:val="3"/>
        <w:numId w:val="1"/>
      </w:numPr>
      <w:ind w:left="480" w:firstLine="0"/>
      <w:jc w:val="both"/>
      <w:outlineLvl w:val="3"/>
    </w:pPr>
    <w:rPr>
      <w:i/>
      <w:iCs/>
      <w:lang w:val="es-ES_tradnl"/>
    </w:rPr>
  </w:style>
  <w:style w:type="paragraph" w:styleId="Heading5">
    <w:name w:val="heading 5"/>
    <w:basedOn w:val="Normal"/>
    <w:next w:val="Normal"/>
    <w:qFormat/>
    <w:rsid w:val="008311D1"/>
    <w:pPr>
      <w:keepNext/>
      <w:numPr>
        <w:ilvl w:val="4"/>
        <w:numId w:val="1"/>
      </w:numPr>
      <w:jc w:val="both"/>
      <w:outlineLvl w:val="4"/>
    </w:pPr>
    <w:rPr>
      <w:b/>
      <w:bCs/>
      <w:i/>
      <w:iCs/>
      <w:sz w:val="16"/>
      <w:szCs w:val="16"/>
      <w:lang w:val="es-ES_tradnl"/>
    </w:rPr>
  </w:style>
  <w:style w:type="paragraph" w:styleId="Heading6">
    <w:name w:val="heading 6"/>
    <w:basedOn w:val="Normal"/>
    <w:next w:val="Normal"/>
    <w:qFormat/>
    <w:rsid w:val="008311D1"/>
    <w:pPr>
      <w:keepNext/>
      <w:numPr>
        <w:ilvl w:val="5"/>
        <w:numId w:val="1"/>
      </w:numPr>
      <w:jc w:val="center"/>
      <w:outlineLvl w:val="5"/>
    </w:pPr>
    <w:rPr>
      <w:i/>
      <w:iCs/>
      <w:sz w:val="16"/>
      <w:szCs w:val="16"/>
      <w:lang w:val="es-ES_tradnl"/>
    </w:rPr>
  </w:style>
  <w:style w:type="paragraph" w:styleId="Heading7">
    <w:name w:val="heading 7"/>
    <w:basedOn w:val="Normal"/>
    <w:next w:val="Normal"/>
    <w:qFormat/>
    <w:rsid w:val="008311D1"/>
    <w:pPr>
      <w:keepNext/>
      <w:numPr>
        <w:ilvl w:val="6"/>
        <w:numId w:val="1"/>
      </w:numPr>
      <w:jc w:val="center"/>
      <w:outlineLvl w:val="6"/>
    </w:pPr>
    <w:rPr>
      <w:b/>
      <w:bCs/>
      <w:i/>
      <w:iCs/>
      <w:sz w:val="18"/>
      <w:szCs w:val="18"/>
      <w:lang w:val="es-ES_tradnl"/>
    </w:rPr>
  </w:style>
  <w:style w:type="paragraph" w:styleId="Heading8">
    <w:name w:val="heading 8"/>
    <w:basedOn w:val="Normal"/>
    <w:next w:val="Normal"/>
    <w:qFormat/>
    <w:rsid w:val="008311D1"/>
    <w:pPr>
      <w:keepNext/>
      <w:numPr>
        <w:ilvl w:val="7"/>
        <w:numId w:val="1"/>
      </w:numPr>
      <w:tabs>
        <w:tab w:val="left" w:pos="142"/>
      </w:tabs>
      <w:ind w:left="360" w:firstLine="0"/>
      <w:jc w:val="both"/>
      <w:outlineLvl w:val="7"/>
    </w:pPr>
    <w:rPr>
      <w:b/>
      <w:bCs/>
      <w:sz w:val="16"/>
      <w:szCs w:val="16"/>
      <w:lang w:val="es-ES_tradnl"/>
    </w:rPr>
  </w:style>
  <w:style w:type="paragraph" w:styleId="Heading9">
    <w:name w:val="heading 9"/>
    <w:basedOn w:val="Normal"/>
    <w:next w:val="Normal"/>
    <w:qFormat/>
    <w:rsid w:val="008311D1"/>
    <w:pPr>
      <w:keepNext/>
      <w:numPr>
        <w:ilvl w:val="8"/>
        <w:numId w:val="1"/>
      </w:numPr>
      <w:jc w:val="both"/>
      <w:outlineLvl w:val="8"/>
    </w:pPr>
    <w:rPr>
      <w:u w:val="single"/>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8311D1"/>
    <w:rPr>
      <w:rFonts w:ascii="Symbol" w:hAnsi="Symbol"/>
      <w:color w:val="auto"/>
    </w:rPr>
  </w:style>
  <w:style w:type="character" w:customStyle="1" w:styleId="WW8Num2z1">
    <w:name w:val="WW8Num2z1"/>
    <w:rsid w:val="008311D1"/>
    <w:rPr>
      <w:rFonts w:ascii="Courier New" w:hAnsi="Courier New" w:cs="Courier New"/>
      <w:color w:val="auto"/>
    </w:rPr>
  </w:style>
  <w:style w:type="character" w:customStyle="1" w:styleId="WW8Num2z2">
    <w:name w:val="WW8Num2z2"/>
    <w:rsid w:val="008311D1"/>
    <w:rPr>
      <w:rFonts w:ascii="Wingdings" w:hAnsi="Wingdings"/>
    </w:rPr>
  </w:style>
  <w:style w:type="character" w:customStyle="1" w:styleId="WW8Num2z3">
    <w:name w:val="WW8Num2z3"/>
    <w:rsid w:val="008311D1"/>
    <w:rPr>
      <w:rFonts w:ascii="Symbol" w:hAnsi="Symbol"/>
    </w:rPr>
  </w:style>
  <w:style w:type="character" w:customStyle="1" w:styleId="WW8Num2z4">
    <w:name w:val="WW8Num2z4"/>
    <w:rsid w:val="008311D1"/>
    <w:rPr>
      <w:rFonts w:ascii="Courier New" w:hAnsi="Courier New" w:cs="Courier New"/>
    </w:rPr>
  </w:style>
  <w:style w:type="character" w:customStyle="1" w:styleId="WW8Num3z0">
    <w:name w:val="WW8Num3z0"/>
    <w:rsid w:val="008311D1"/>
    <w:rPr>
      <w:rFonts w:ascii="Wingdings" w:hAnsi="Wingdings"/>
    </w:rPr>
  </w:style>
  <w:style w:type="character" w:customStyle="1" w:styleId="WW8Num5z0">
    <w:name w:val="WW8Num5z0"/>
    <w:rsid w:val="008311D1"/>
    <w:rPr>
      <w:rFonts w:ascii="Symbol" w:hAnsi="Symbol"/>
    </w:rPr>
  </w:style>
  <w:style w:type="character" w:customStyle="1" w:styleId="WW8Num6z0">
    <w:name w:val="WW8Num6z0"/>
    <w:rsid w:val="008311D1"/>
    <w:rPr>
      <w:rFonts w:ascii="Symbol" w:hAnsi="Symbol"/>
      <w:color w:val="auto"/>
    </w:rPr>
  </w:style>
  <w:style w:type="character" w:customStyle="1" w:styleId="WW8Num7z0">
    <w:name w:val="WW8Num7z0"/>
    <w:rsid w:val="008311D1"/>
    <w:rPr>
      <w:rFonts w:ascii="Wingdings" w:hAnsi="Wingdings"/>
    </w:rPr>
  </w:style>
  <w:style w:type="character" w:customStyle="1" w:styleId="WW8Num8z0">
    <w:name w:val="WW8Num8z0"/>
    <w:rsid w:val="008311D1"/>
    <w:rPr>
      <w:rFonts w:ascii="Wingdings" w:hAnsi="Wingdings"/>
    </w:rPr>
  </w:style>
  <w:style w:type="character" w:customStyle="1" w:styleId="WW8Num9z0">
    <w:name w:val="WW8Num9z0"/>
    <w:rsid w:val="008311D1"/>
    <w:rPr>
      <w:rFonts w:cs="Times New Roman"/>
    </w:rPr>
  </w:style>
  <w:style w:type="character" w:customStyle="1" w:styleId="WW8Num10z0">
    <w:name w:val="WW8Num10z0"/>
    <w:rsid w:val="008311D1"/>
    <w:rPr>
      <w:rFonts w:ascii="MT Extra" w:hAnsi="MT Extra"/>
    </w:rPr>
  </w:style>
  <w:style w:type="character" w:customStyle="1" w:styleId="WW8Num11z0">
    <w:name w:val="WW8Num11z0"/>
    <w:rsid w:val="008311D1"/>
    <w:rPr>
      <w:rFonts w:ascii="Wingdings" w:hAnsi="Wingdings"/>
    </w:rPr>
  </w:style>
  <w:style w:type="character" w:customStyle="1" w:styleId="WW8Num12z0">
    <w:name w:val="WW8Num12z0"/>
    <w:rsid w:val="008311D1"/>
    <w:rPr>
      <w:rFonts w:ascii="MT Extra" w:hAnsi="MT Extra"/>
    </w:rPr>
  </w:style>
  <w:style w:type="character" w:customStyle="1" w:styleId="WW8Num13z0">
    <w:name w:val="WW8Num13z0"/>
    <w:rsid w:val="008311D1"/>
    <w:rPr>
      <w:rFonts w:ascii="MT Extra" w:hAnsi="MT Extra"/>
    </w:rPr>
  </w:style>
  <w:style w:type="character" w:customStyle="1" w:styleId="WW8Num14z0">
    <w:name w:val="WW8Num14z0"/>
    <w:rsid w:val="008311D1"/>
    <w:rPr>
      <w:rFonts w:ascii="MT Extra" w:hAnsi="MT Extra"/>
    </w:rPr>
  </w:style>
  <w:style w:type="character" w:customStyle="1" w:styleId="WW8Num15z0">
    <w:name w:val="WW8Num15z0"/>
    <w:rsid w:val="008311D1"/>
    <w:rPr>
      <w:rFonts w:ascii="Wingdings" w:hAnsi="Wingdings"/>
    </w:rPr>
  </w:style>
  <w:style w:type="character" w:customStyle="1" w:styleId="WW8Num16z0">
    <w:name w:val="WW8Num16z0"/>
    <w:rsid w:val="008311D1"/>
    <w:rPr>
      <w:rFonts w:cs="Times New Roman"/>
    </w:rPr>
  </w:style>
  <w:style w:type="character" w:customStyle="1" w:styleId="WW8Num17z0">
    <w:name w:val="WW8Num17z0"/>
    <w:rsid w:val="008311D1"/>
    <w:rPr>
      <w:rFonts w:ascii="MT Extra" w:hAnsi="MT Extra"/>
    </w:rPr>
  </w:style>
  <w:style w:type="character" w:customStyle="1" w:styleId="Absatz-Standardschriftart">
    <w:name w:val="Absatz-Standardschriftart"/>
    <w:rsid w:val="008311D1"/>
  </w:style>
  <w:style w:type="character" w:customStyle="1" w:styleId="WW8Num1z0">
    <w:name w:val="WW8Num1z0"/>
    <w:rsid w:val="008311D1"/>
    <w:rPr>
      <w:rFonts w:ascii="Symbol" w:hAnsi="Symbol"/>
    </w:rPr>
  </w:style>
  <w:style w:type="character" w:customStyle="1" w:styleId="WW8Num3z1">
    <w:name w:val="WW8Num3z1"/>
    <w:rsid w:val="008311D1"/>
    <w:rPr>
      <w:rFonts w:ascii="Courier New" w:hAnsi="Courier New"/>
    </w:rPr>
  </w:style>
  <w:style w:type="character" w:customStyle="1" w:styleId="WW8Num3z3">
    <w:name w:val="WW8Num3z3"/>
    <w:rsid w:val="008311D1"/>
    <w:rPr>
      <w:rFonts w:ascii="Symbol" w:hAnsi="Symbol"/>
    </w:rPr>
  </w:style>
  <w:style w:type="character" w:customStyle="1" w:styleId="WW8Num4z0">
    <w:name w:val="WW8Num4z0"/>
    <w:rsid w:val="008311D1"/>
    <w:rPr>
      <w:rFonts w:ascii="Symbol" w:hAnsi="Symbol"/>
    </w:rPr>
  </w:style>
  <w:style w:type="character" w:customStyle="1" w:styleId="WW8Num4z1">
    <w:name w:val="WW8Num4z1"/>
    <w:rsid w:val="008311D1"/>
    <w:rPr>
      <w:rFonts w:ascii="Courier New" w:hAnsi="Courier New" w:cs="Courier New"/>
    </w:rPr>
  </w:style>
  <w:style w:type="character" w:customStyle="1" w:styleId="WW8Num4z2">
    <w:name w:val="WW8Num4z2"/>
    <w:rsid w:val="008311D1"/>
    <w:rPr>
      <w:rFonts w:ascii="Wingdings" w:hAnsi="Wingdings"/>
    </w:rPr>
  </w:style>
  <w:style w:type="character" w:customStyle="1" w:styleId="WW8Num5z1">
    <w:name w:val="WW8Num5z1"/>
    <w:rsid w:val="008311D1"/>
    <w:rPr>
      <w:rFonts w:ascii="Courier New" w:hAnsi="Courier New"/>
    </w:rPr>
  </w:style>
  <w:style w:type="character" w:customStyle="1" w:styleId="WW8Num5z2">
    <w:name w:val="WW8Num5z2"/>
    <w:rsid w:val="008311D1"/>
    <w:rPr>
      <w:rFonts w:ascii="Wingdings" w:hAnsi="Wingdings"/>
    </w:rPr>
  </w:style>
  <w:style w:type="character" w:customStyle="1" w:styleId="WW8Num6z1">
    <w:name w:val="WW8Num6z1"/>
    <w:rsid w:val="008311D1"/>
    <w:rPr>
      <w:rFonts w:ascii="Courier New" w:hAnsi="Courier New" w:cs="Courier New"/>
      <w:color w:val="auto"/>
    </w:rPr>
  </w:style>
  <w:style w:type="character" w:customStyle="1" w:styleId="WW8Num6z2">
    <w:name w:val="WW8Num6z2"/>
    <w:rsid w:val="008311D1"/>
    <w:rPr>
      <w:rFonts w:ascii="Wingdings" w:hAnsi="Wingdings"/>
    </w:rPr>
  </w:style>
  <w:style w:type="character" w:customStyle="1" w:styleId="WW8Num6z3">
    <w:name w:val="WW8Num6z3"/>
    <w:rsid w:val="008311D1"/>
    <w:rPr>
      <w:rFonts w:ascii="Symbol" w:hAnsi="Symbol"/>
    </w:rPr>
  </w:style>
  <w:style w:type="character" w:customStyle="1" w:styleId="WW8Num6z4">
    <w:name w:val="WW8Num6z4"/>
    <w:rsid w:val="008311D1"/>
    <w:rPr>
      <w:rFonts w:ascii="Courier New" w:hAnsi="Courier New" w:cs="Courier New"/>
    </w:rPr>
  </w:style>
  <w:style w:type="character" w:customStyle="1" w:styleId="WW8Num8z1">
    <w:name w:val="WW8Num8z1"/>
    <w:rsid w:val="008311D1"/>
    <w:rPr>
      <w:rFonts w:ascii="Courier New" w:hAnsi="Courier New" w:cs="Courier New"/>
    </w:rPr>
  </w:style>
  <w:style w:type="character" w:customStyle="1" w:styleId="WW8Num8z3">
    <w:name w:val="WW8Num8z3"/>
    <w:rsid w:val="008311D1"/>
    <w:rPr>
      <w:rFonts w:ascii="Symbol" w:hAnsi="Symbol"/>
    </w:rPr>
  </w:style>
  <w:style w:type="character" w:customStyle="1" w:styleId="WW8Num10z1">
    <w:name w:val="WW8Num10z1"/>
    <w:rsid w:val="008311D1"/>
    <w:rPr>
      <w:rFonts w:ascii="Bookman Old Style" w:hAnsi="Bookman Old Style"/>
      <w:b w:val="0"/>
      <w:i w:val="0"/>
      <w:sz w:val="20"/>
    </w:rPr>
  </w:style>
  <w:style w:type="character" w:customStyle="1" w:styleId="WW8Num10z2">
    <w:name w:val="WW8Num10z2"/>
    <w:rsid w:val="008311D1"/>
    <w:rPr>
      <w:rFonts w:ascii="Wingdings" w:hAnsi="Wingdings"/>
    </w:rPr>
  </w:style>
  <w:style w:type="character" w:customStyle="1" w:styleId="WW8Num10z3">
    <w:name w:val="WW8Num10z3"/>
    <w:rsid w:val="008311D1"/>
    <w:rPr>
      <w:rFonts w:ascii="Symbol" w:hAnsi="Symbol"/>
    </w:rPr>
  </w:style>
  <w:style w:type="character" w:customStyle="1" w:styleId="WW8Num10z4">
    <w:name w:val="WW8Num10z4"/>
    <w:rsid w:val="008311D1"/>
    <w:rPr>
      <w:rFonts w:ascii="Courier New" w:hAnsi="Courier New"/>
    </w:rPr>
  </w:style>
  <w:style w:type="character" w:customStyle="1" w:styleId="WW8Num12z1">
    <w:name w:val="WW8Num12z1"/>
    <w:rsid w:val="008311D1"/>
    <w:rPr>
      <w:rFonts w:ascii="Bookman Old Style" w:hAnsi="Bookman Old Style"/>
      <w:b w:val="0"/>
      <w:i w:val="0"/>
      <w:sz w:val="20"/>
    </w:rPr>
  </w:style>
  <w:style w:type="character" w:customStyle="1" w:styleId="WW8Num12z2">
    <w:name w:val="WW8Num12z2"/>
    <w:rsid w:val="008311D1"/>
    <w:rPr>
      <w:rFonts w:ascii="Wingdings" w:hAnsi="Wingdings"/>
    </w:rPr>
  </w:style>
  <w:style w:type="character" w:customStyle="1" w:styleId="WW8Num12z3">
    <w:name w:val="WW8Num12z3"/>
    <w:rsid w:val="008311D1"/>
    <w:rPr>
      <w:rFonts w:ascii="Symbol" w:hAnsi="Symbol"/>
    </w:rPr>
  </w:style>
  <w:style w:type="character" w:customStyle="1" w:styleId="WW8Num12z4">
    <w:name w:val="WW8Num12z4"/>
    <w:rsid w:val="008311D1"/>
    <w:rPr>
      <w:rFonts w:ascii="Courier New" w:hAnsi="Courier New"/>
    </w:rPr>
  </w:style>
  <w:style w:type="character" w:customStyle="1" w:styleId="WW8Num13z1">
    <w:name w:val="WW8Num13z1"/>
    <w:rsid w:val="008311D1"/>
    <w:rPr>
      <w:rFonts w:ascii="Courier New" w:hAnsi="Courier New"/>
    </w:rPr>
  </w:style>
  <w:style w:type="character" w:customStyle="1" w:styleId="WW8Num13z2">
    <w:name w:val="WW8Num13z2"/>
    <w:rsid w:val="008311D1"/>
    <w:rPr>
      <w:rFonts w:ascii="Wingdings" w:hAnsi="Wingdings"/>
    </w:rPr>
  </w:style>
  <w:style w:type="character" w:customStyle="1" w:styleId="WW8Num13z3">
    <w:name w:val="WW8Num13z3"/>
    <w:rsid w:val="008311D1"/>
    <w:rPr>
      <w:rFonts w:ascii="Symbol" w:hAnsi="Symbol"/>
    </w:rPr>
  </w:style>
  <w:style w:type="character" w:customStyle="1" w:styleId="WW8Num14z1">
    <w:name w:val="WW8Num14z1"/>
    <w:rsid w:val="008311D1"/>
    <w:rPr>
      <w:rFonts w:ascii="Courier New" w:hAnsi="Courier New"/>
    </w:rPr>
  </w:style>
  <w:style w:type="character" w:customStyle="1" w:styleId="WW8Num14z2">
    <w:name w:val="WW8Num14z2"/>
    <w:rsid w:val="008311D1"/>
    <w:rPr>
      <w:rFonts w:ascii="Wingdings" w:hAnsi="Wingdings"/>
    </w:rPr>
  </w:style>
  <w:style w:type="character" w:customStyle="1" w:styleId="WW8Num14z3">
    <w:name w:val="WW8Num14z3"/>
    <w:rsid w:val="008311D1"/>
    <w:rPr>
      <w:rFonts w:ascii="Symbol" w:hAnsi="Symbol"/>
    </w:rPr>
  </w:style>
  <w:style w:type="character" w:customStyle="1" w:styleId="WW8Num15z1">
    <w:name w:val="WW8Num15z1"/>
    <w:rsid w:val="008311D1"/>
    <w:rPr>
      <w:rFonts w:ascii="Courier New" w:hAnsi="Courier New" w:cs="Courier New"/>
    </w:rPr>
  </w:style>
  <w:style w:type="character" w:customStyle="1" w:styleId="WW8Num15z3">
    <w:name w:val="WW8Num15z3"/>
    <w:rsid w:val="008311D1"/>
    <w:rPr>
      <w:rFonts w:ascii="Symbol" w:hAnsi="Symbol"/>
    </w:rPr>
  </w:style>
  <w:style w:type="character" w:customStyle="1" w:styleId="WW8Num17z1">
    <w:name w:val="WW8Num17z1"/>
    <w:rsid w:val="008311D1"/>
    <w:rPr>
      <w:rFonts w:ascii="Courier New" w:hAnsi="Courier New"/>
    </w:rPr>
  </w:style>
  <w:style w:type="character" w:customStyle="1" w:styleId="WW8Num17z2">
    <w:name w:val="WW8Num17z2"/>
    <w:rsid w:val="008311D1"/>
    <w:rPr>
      <w:rFonts w:ascii="Wingdings" w:hAnsi="Wingdings"/>
    </w:rPr>
  </w:style>
  <w:style w:type="character" w:customStyle="1" w:styleId="WW8Num17z3">
    <w:name w:val="WW8Num17z3"/>
    <w:rsid w:val="008311D1"/>
    <w:rPr>
      <w:rFonts w:ascii="Symbol" w:hAnsi="Symbol"/>
    </w:rPr>
  </w:style>
  <w:style w:type="character" w:customStyle="1" w:styleId="WW8Num18z0">
    <w:name w:val="WW8Num18z0"/>
    <w:rsid w:val="008311D1"/>
    <w:rPr>
      <w:rFonts w:ascii="MT Extra" w:hAnsi="MT Extra"/>
    </w:rPr>
  </w:style>
  <w:style w:type="character" w:customStyle="1" w:styleId="WW8Num18z1">
    <w:name w:val="WW8Num18z1"/>
    <w:rsid w:val="008311D1"/>
    <w:rPr>
      <w:rFonts w:ascii="Courier New" w:hAnsi="Courier New"/>
    </w:rPr>
  </w:style>
  <w:style w:type="character" w:customStyle="1" w:styleId="WW8Num18z2">
    <w:name w:val="WW8Num18z2"/>
    <w:rsid w:val="008311D1"/>
    <w:rPr>
      <w:rFonts w:ascii="Wingdings" w:hAnsi="Wingdings"/>
    </w:rPr>
  </w:style>
  <w:style w:type="character" w:customStyle="1" w:styleId="WW8Num18z3">
    <w:name w:val="WW8Num18z3"/>
    <w:rsid w:val="008311D1"/>
    <w:rPr>
      <w:rFonts w:ascii="Symbol" w:hAnsi="Symbol"/>
    </w:rPr>
  </w:style>
  <w:style w:type="character" w:customStyle="1" w:styleId="WW8Num19z0">
    <w:name w:val="WW8Num19z0"/>
    <w:rsid w:val="008311D1"/>
    <w:rPr>
      <w:rFonts w:ascii="Wingdings" w:hAnsi="Wingdings"/>
    </w:rPr>
  </w:style>
  <w:style w:type="character" w:customStyle="1" w:styleId="WW8Num19z1">
    <w:name w:val="WW8Num19z1"/>
    <w:rsid w:val="008311D1"/>
    <w:rPr>
      <w:rFonts w:ascii="Courier New" w:hAnsi="Courier New"/>
    </w:rPr>
  </w:style>
  <w:style w:type="character" w:customStyle="1" w:styleId="WW8Num19z3">
    <w:name w:val="WW8Num19z3"/>
    <w:rsid w:val="008311D1"/>
    <w:rPr>
      <w:rFonts w:ascii="Symbol" w:hAnsi="Symbol"/>
    </w:rPr>
  </w:style>
  <w:style w:type="character" w:customStyle="1" w:styleId="WW8Num20z0">
    <w:name w:val="WW8Num20z0"/>
    <w:rsid w:val="008311D1"/>
    <w:rPr>
      <w:rFonts w:ascii="Wingdings" w:hAnsi="Wingdings"/>
    </w:rPr>
  </w:style>
  <w:style w:type="character" w:customStyle="1" w:styleId="WW8Num20z1">
    <w:name w:val="WW8Num20z1"/>
    <w:rsid w:val="008311D1"/>
    <w:rPr>
      <w:rFonts w:ascii="Courier New" w:hAnsi="Courier New" w:cs="Courier New"/>
    </w:rPr>
  </w:style>
  <w:style w:type="character" w:customStyle="1" w:styleId="WW8Num20z3">
    <w:name w:val="WW8Num20z3"/>
    <w:rsid w:val="008311D1"/>
    <w:rPr>
      <w:rFonts w:ascii="Symbol" w:hAnsi="Symbol"/>
    </w:rPr>
  </w:style>
  <w:style w:type="character" w:customStyle="1" w:styleId="WW8Num21z0">
    <w:name w:val="WW8Num21z0"/>
    <w:rsid w:val="008311D1"/>
    <w:rPr>
      <w:rFonts w:ascii="Wingdings" w:hAnsi="Wingdings"/>
    </w:rPr>
  </w:style>
  <w:style w:type="character" w:customStyle="1" w:styleId="WW8Num21z1">
    <w:name w:val="WW8Num21z1"/>
    <w:rsid w:val="008311D1"/>
    <w:rPr>
      <w:rFonts w:ascii="Courier New" w:hAnsi="Courier New" w:cs="Courier New"/>
    </w:rPr>
  </w:style>
  <w:style w:type="character" w:customStyle="1" w:styleId="WW8Num21z3">
    <w:name w:val="WW8Num21z3"/>
    <w:rsid w:val="008311D1"/>
    <w:rPr>
      <w:rFonts w:ascii="Symbol" w:hAnsi="Symbol"/>
    </w:rPr>
  </w:style>
  <w:style w:type="character" w:customStyle="1" w:styleId="WW8Num22z0">
    <w:name w:val="WW8Num22z0"/>
    <w:rsid w:val="008311D1"/>
    <w:rPr>
      <w:rFonts w:ascii="Wingdings" w:hAnsi="Wingdings"/>
    </w:rPr>
  </w:style>
  <w:style w:type="character" w:customStyle="1" w:styleId="WW8Num22z1">
    <w:name w:val="WW8Num22z1"/>
    <w:rsid w:val="008311D1"/>
    <w:rPr>
      <w:rFonts w:ascii="Courier New" w:hAnsi="Courier New" w:cs="Courier New"/>
    </w:rPr>
  </w:style>
  <w:style w:type="character" w:customStyle="1" w:styleId="WW8Num22z3">
    <w:name w:val="WW8Num22z3"/>
    <w:rsid w:val="008311D1"/>
    <w:rPr>
      <w:rFonts w:ascii="Symbol" w:hAnsi="Symbol"/>
    </w:rPr>
  </w:style>
  <w:style w:type="character" w:customStyle="1" w:styleId="WW8Num23z0">
    <w:name w:val="WW8Num23z0"/>
    <w:rsid w:val="008311D1"/>
    <w:rPr>
      <w:rFonts w:ascii="MT Extra" w:hAnsi="MT Extra"/>
    </w:rPr>
  </w:style>
  <w:style w:type="character" w:customStyle="1" w:styleId="WW8Num23z1">
    <w:name w:val="WW8Num23z1"/>
    <w:rsid w:val="008311D1"/>
    <w:rPr>
      <w:rFonts w:ascii="Courier New" w:hAnsi="Courier New"/>
    </w:rPr>
  </w:style>
  <w:style w:type="character" w:customStyle="1" w:styleId="WW8Num23z2">
    <w:name w:val="WW8Num23z2"/>
    <w:rsid w:val="008311D1"/>
    <w:rPr>
      <w:rFonts w:ascii="Wingdings" w:hAnsi="Wingdings"/>
    </w:rPr>
  </w:style>
  <w:style w:type="character" w:customStyle="1" w:styleId="WW8Num23z3">
    <w:name w:val="WW8Num23z3"/>
    <w:rsid w:val="008311D1"/>
    <w:rPr>
      <w:rFonts w:ascii="Symbol" w:hAnsi="Symbol"/>
    </w:rPr>
  </w:style>
  <w:style w:type="character" w:customStyle="1" w:styleId="WW8Num24z0">
    <w:name w:val="WW8Num24z0"/>
    <w:rsid w:val="008311D1"/>
    <w:rPr>
      <w:rFonts w:ascii="Wingdings" w:hAnsi="Wingdings"/>
    </w:rPr>
  </w:style>
  <w:style w:type="character" w:customStyle="1" w:styleId="WW8Num24z1">
    <w:name w:val="WW8Num24z1"/>
    <w:rsid w:val="008311D1"/>
    <w:rPr>
      <w:rFonts w:ascii="Courier New" w:hAnsi="Courier New"/>
    </w:rPr>
  </w:style>
  <w:style w:type="character" w:customStyle="1" w:styleId="WW8Num24z3">
    <w:name w:val="WW8Num24z3"/>
    <w:rsid w:val="008311D1"/>
    <w:rPr>
      <w:rFonts w:ascii="Symbol" w:hAnsi="Symbol"/>
    </w:rPr>
  </w:style>
  <w:style w:type="character" w:customStyle="1" w:styleId="WW8Num25z0">
    <w:name w:val="WW8Num25z0"/>
    <w:rsid w:val="008311D1"/>
    <w:rPr>
      <w:rFonts w:ascii="Wingdings" w:hAnsi="Wingdings"/>
    </w:rPr>
  </w:style>
  <w:style w:type="character" w:customStyle="1" w:styleId="WW8Num25z1">
    <w:name w:val="WW8Num25z1"/>
    <w:rsid w:val="008311D1"/>
    <w:rPr>
      <w:rFonts w:ascii="Courier New" w:hAnsi="Courier New"/>
    </w:rPr>
  </w:style>
  <w:style w:type="character" w:customStyle="1" w:styleId="WW8Num25z3">
    <w:name w:val="WW8Num25z3"/>
    <w:rsid w:val="008311D1"/>
    <w:rPr>
      <w:rFonts w:ascii="Symbol" w:hAnsi="Symbol"/>
    </w:rPr>
  </w:style>
  <w:style w:type="character" w:customStyle="1" w:styleId="WW8Num26z0">
    <w:name w:val="WW8Num26z0"/>
    <w:rsid w:val="008311D1"/>
    <w:rPr>
      <w:rFonts w:cs="Times New Roman"/>
      <w:b/>
      <w:bCs/>
      <w:i/>
      <w:iCs/>
    </w:rPr>
  </w:style>
  <w:style w:type="character" w:customStyle="1" w:styleId="WW8Num26z1">
    <w:name w:val="WW8Num26z1"/>
    <w:rsid w:val="008311D1"/>
    <w:rPr>
      <w:rFonts w:cs="Times New Roman"/>
    </w:rPr>
  </w:style>
  <w:style w:type="character" w:customStyle="1" w:styleId="WW8Num27z0">
    <w:name w:val="WW8Num27z0"/>
    <w:rsid w:val="008311D1"/>
    <w:rPr>
      <w:rFonts w:ascii="MT Extra" w:hAnsi="MT Extra"/>
    </w:rPr>
  </w:style>
  <w:style w:type="character" w:customStyle="1" w:styleId="WW8Num27z1">
    <w:name w:val="WW8Num27z1"/>
    <w:rsid w:val="008311D1"/>
    <w:rPr>
      <w:rFonts w:ascii="Courier New" w:hAnsi="Courier New"/>
    </w:rPr>
  </w:style>
  <w:style w:type="character" w:customStyle="1" w:styleId="WW8Num27z2">
    <w:name w:val="WW8Num27z2"/>
    <w:rsid w:val="008311D1"/>
    <w:rPr>
      <w:rFonts w:ascii="Wingdings" w:hAnsi="Wingdings"/>
    </w:rPr>
  </w:style>
  <w:style w:type="character" w:customStyle="1" w:styleId="WW8Num27z6">
    <w:name w:val="WW8Num27z6"/>
    <w:rsid w:val="008311D1"/>
    <w:rPr>
      <w:rFonts w:ascii="Symbol" w:hAnsi="Symbol"/>
    </w:rPr>
  </w:style>
  <w:style w:type="character" w:customStyle="1" w:styleId="WW8Num28z0">
    <w:name w:val="WW8Num28z0"/>
    <w:rsid w:val="008311D1"/>
    <w:rPr>
      <w:rFonts w:ascii="Wingdings" w:hAnsi="Wingdings"/>
    </w:rPr>
  </w:style>
  <w:style w:type="character" w:customStyle="1" w:styleId="WW8Num28z1">
    <w:name w:val="WW8Num28z1"/>
    <w:rsid w:val="008311D1"/>
    <w:rPr>
      <w:rFonts w:ascii="Courier New" w:hAnsi="Courier New"/>
    </w:rPr>
  </w:style>
  <w:style w:type="character" w:customStyle="1" w:styleId="WW8Num28z3">
    <w:name w:val="WW8Num28z3"/>
    <w:rsid w:val="008311D1"/>
    <w:rPr>
      <w:rFonts w:ascii="Symbol" w:hAnsi="Symbol"/>
    </w:rPr>
  </w:style>
  <w:style w:type="character" w:customStyle="1" w:styleId="WW8Num29z0">
    <w:name w:val="WW8Num29z0"/>
    <w:rsid w:val="008311D1"/>
    <w:rPr>
      <w:rFonts w:ascii="MT Extra" w:hAnsi="MT Extra"/>
    </w:rPr>
  </w:style>
  <w:style w:type="character" w:customStyle="1" w:styleId="WW8Num29z1">
    <w:name w:val="WW8Num29z1"/>
    <w:rsid w:val="008311D1"/>
    <w:rPr>
      <w:rFonts w:ascii="Bookman Old Style" w:hAnsi="Bookman Old Style"/>
      <w:b w:val="0"/>
      <w:i w:val="0"/>
      <w:sz w:val="20"/>
    </w:rPr>
  </w:style>
  <w:style w:type="character" w:customStyle="1" w:styleId="WW8Num29z2">
    <w:name w:val="WW8Num29z2"/>
    <w:rsid w:val="008311D1"/>
    <w:rPr>
      <w:rFonts w:ascii="Wingdings" w:hAnsi="Wingdings"/>
    </w:rPr>
  </w:style>
  <w:style w:type="character" w:customStyle="1" w:styleId="WW8Num29z3">
    <w:name w:val="WW8Num29z3"/>
    <w:rsid w:val="008311D1"/>
    <w:rPr>
      <w:rFonts w:ascii="Symbol" w:hAnsi="Symbol"/>
    </w:rPr>
  </w:style>
  <w:style w:type="character" w:customStyle="1" w:styleId="WW8Num29z4">
    <w:name w:val="WW8Num29z4"/>
    <w:rsid w:val="008311D1"/>
    <w:rPr>
      <w:rFonts w:ascii="Courier New" w:hAnsi="Courier New"/>
    </w:rPr>
  </w:style>
  <w:style w:type="character" w:customStyle="1" w:styleId="WW8Num30z0">
    <w:name w:val="WW8Num30z0"/>
    <w:rsid w:val="008311D1"/>
    <w:rPr>
      <w:rFonts w:ascii="Wingdings" w:hAnsi="Wingdings"/>
      <w:color w:val="auto"/>
    </w:rPr>
  </w:style>
  <w:style w:type="character" w:customStyle="1" w:styleId="WW8Num30z1">
    <w:name w:val="WW8Num30z1"/>
    <w:rsid w:val="008311D1"/>
    <w:rPr>
      <w:rFonts w:ascii="Courier New" w:hAnsi="Courier New"/>
    </w:rPr>
  </w:style>
  <w:style w:type="character" w:customStyle="1" w:styleId="WW8Num30z2">
    <w:name w:val="WW8Num30z2"/>
    <w:rsid w:val="008311D1"/>
    <w:rPr>
      <w:rFonts w:ascii="Wingdings" w:hAnsi="Wingdings"/>
    </w:rPr>
  </w:style>
  <w:style w:type="character" w:customStyle="1" w:styleId="WW8Num30z3">
    <w:name w:val="WW8Num30z3"/>
    <w:rsid w:val="008311D1"/>
    <w:rPr>
      <w:rFonts w:ascii="Symbol" w:hAnsi="Symbol"/>
    </w:rPr>
  </w:style>
  <w:style w:type="character" w:customStyle="1" w:styleId="WW8Num31z0">
    <w:name w:val="WW8Num31z0"/>
    <w:rsid w:val="008311D1"/>
    <w:rPr>
      <w:rFonts w:ascii="Wingdings" w:hAnsi="Wingdings"/>
    </w:rPr>
  </w:style>
  <w:style w:type="character" w:customStyle="1" w:styleId="WW8Num31z1">
    <w:name w:val="WW8Num31z1"/>
    <w:rsid w:val="008311D1"/>
    <w:rPr>
      <w:rFonts w:ascii="Courier New" w:hAnsi="Courier New" w:cs="Courier New"/>
    </w:rPr>
  </w:style>
  <w:style w:type="character" w:customStyle="1" w:styleId="WW8Num31z3">
    <w:name w:val="WW8Num31z3"/>
    <w:rsid w:val="008311D1"/>
    <w:rPr>
      <w:rFonts w:ascii="Symbol" w:hAnsi="Symbol"/>
    </w:rPr>
  </w:style>
  <w:style w:type="character" w:customStyle="1" w:styleId="WW8Num32z0">
    <w:name w:val="WW8Num32z0"/>
    <w:rsid w:val="008311D1"/>
    <w:rPr>
      <w:rFonts w:ascii="Wingdings" w:hAnsi="Wingdings"/>
    </w:rPr>
  </w:style>
  <w:style w:type="character" w:customStyle="1" w:styleId="WW8Num32z1">
    <w:name w:val="WW8Num32z1"/>
    <w:rsid w:val="008311D1"/>
    <w:rPr>
      <w:rFonts w:ascii="Courier New" w:hAnsi="Courier New" w:cs="Courier New"/>
    </w:rPr>
  </w:style>
  <w:style w:type="character" w:customStyle="1" w:styleId="WW8Num32z3">
    <w:name w:val="WW8Num32z3"/>
    <w:rsid w:val="008311D1"/>
    <w:rPr>
      <w:rFonts w:ascii="Symbol" w:hAnsi="Symbol"/>
    </w:rPr>
  </w:style>
  <w:style w:type="character" w:customStyle="1" w:styleId="WW8Num33z0">
    <w:name w:val="WW8Num33z0"/>
    <w:rsid w:val="008311D1"/>
    <w:rPr>
      <w:rFonts w:ascii="MT Extra" w:hAnsi="MT Extra"/>
    </w:rPr>
  </w:style>
  <w:style w:type="character" w:customStyle="1" w:styleId="WW8Num33z1">
    <w:name w:val="WW8Num33z1"/>
    <w:rsid w:val="008311D1"/>
    <w:rPr>
      <w:rFonts w:ascii="Bookman Old Style" w:hAnsi="Bookman Old Style"/>
      <w:b w:val="0"/>
      <w:i w:val="0"/>
      <w:sz w:val="20"/>
    </w:rPr>
  </w:style>
  <w:style w:type="character" w:customStyle="1" w:styleId="WW8Num33z2">
    <w:name w:val="WW8Num33z2"/>
    <w:rsid w:val="008311D1"/>
    <w:rPr>
      <w:rFonts w:ascii="Wingdings" w:hAnsi="Wingdings"/>
    </w:rPr>
  </w:style>
  <w:style w:type="character" w:customStyle="1" w:styleId="WW8Num33z3">
    <w:name w:val="WW8Num33z3"/>
    <w:rsid w:val="008311D1"/>
    <w:rPr>
      <w:rFonts w:ascii="Symbol" w:hAnsi="Symbol"/>
    </w:rPr>
  </w:style>
  <w:style w:type="character" w:customStyle="1" w:styleId="WW8Num33z4">
    <w:name w:val="WW8Num33z4"/>
    <w:rsid w:val="008311D1"/>
    <w:rPr>
      <w:rFonts w:ascii="Courier New" w:hAnsi="Courier New"/>
    </w:rPr>
  </w:style>
  <w:style w:type="character" w:customStyle="1" w:styleId="WW8Num34z0">
    <w:name w:val="WW8Num34z0"/>
    <w:rsid w:val="008311D1"/>
    <w:rPr>
      <w:rFonts w:ascii="Symbol" w:hAnsi="Symbol"/>
    </w:rPr>
  </w:style>
  <w:style w:type="character" w:customStyle="1" w:styleId="WW8Num34z1">
    <w:name w:val="WW8Num34z1"/>
    <w:rsid w:val="008311D1"/>
    <w:rPr>
      <w:rFonts w:ascii="Courier New" w:hAnsi="Courier New"/>
    </w:rPr>
  </w:style>
  <w:style w:type="character" w:customStyle="1" w:styleId="WW8Num34z2">
    <w:name w:val="WW8Num34z2"/>
    <w:rsid w:val="008311D1"/>
    <w:rPr>
      <w:rFonts w:ascii="Wingdings" w:hAnsi="Wingdings"/>
    </w:rPr>
  </w:style>
  <w:style w:type="character" w:customStyle="1" w:styleId="WW8Num35z0">
    <w:name w:val="WW8Num35z0"/>
    <w:rsid w:val="008311D1"/>
    <w:rPr>
      <w:rFonts w:ascii="MT Extra" w:hAnsi="MT Extra"/>
    </w:rPr>
  </w:style>
  <w:style w:type="character" w:customStyle="1" w:styleId="WW8Num35z1">
    <w:name w:val="WW8Num35z1"/>
    <w:rsid w:val="008311D1"/>
    <w:rPr>
      <w:rFonts w:ascii="Bookman Old Style" w:hAnsi="Bookman Old Style"/>
      <w:b w:val="0"/>
      <w:i w:val="0"/>
      <w:sz w:val="20"/>
    </w:rPr>
  </w:style>
  <w:style w:type="character" w:customStyle="1" w:styleId="WW8Num35z2">
    <w:name w:val="WW8Num35z2"/>
    <w:rsid w:val="008311D1"/>
    <w:rPr>
      <w:rFonts w:ascii="Wingdings" w:hAnsi="Wingdings"/>
    </w:rPr>
  </w:style>
  <w:style w:type="character" w:customStyle="1" w:styleId="WW8Num35z3">
    <w:name w:val="WW8Num35z3"/>
    <w:rsid w:val="008311D1"/>
    <w:rPr>
      <w:rFonts w:ascii="Symbol" w:hAnsi="Symbol"/>
    </w:rPr>
  </w:style>
  <w:style w:type="character" w:customStyle="1" w:styleId="WW8Num35z4">
    <w:name w:val="WW8Num35z4"/>
    <w:rsid w:val="008311D1"/>
    <w:rPr>
      <w:rFonts w:ascii="Courier New" w:hAnsi="Courier New"/>
    </w:rPr>
  </w:style>
  <w:style w:type="character" w:customStyle="1" w:styleId="WW8Num36z0">
    <w:name w:val="WW8Num36z0"/>
    <w:rsid w:val="008311D1"/>
    <w:rPr>
      <w:rFonts w:ascii="Wingdings" w:hAnsi="Wingdings"/>
    </w:rPr>
  </w:style>
  <w:style w:type="character" w:customStyle="1" w:styleId="WW8Num36z1">
    <w:name w:val="WW8Num36z1"/>
    <w:rsid w:val="008311D1"/>
    <w:rPr>
      <w:rFonts w:ascii="Courier New" w:hAnsi="Courier New" w:cs="Courier New"/>
    </w:rPr>
  </w:style>
  <w:style w:type="character" w:customStyle="1" w:styleId="WW8Num36z3">
    <w:name w:val="WW8Num36z3"/>
    <w:rsid w:val="008311D1"/>
    <w:rPr>
      <w:rFonts w:ascii="Symbol" w:hAnsi="Symbol"/>
    </w:rPr>
  </w:style>
  <w:style w:type="character" w:customStyle="1" w:styleId="WW8Num37z0">
    <w:name w:val="WW8Num37z0"/>
    <w:rsid w:val="008311D1"/>
    <w:rPr>
      <w:rFonts w:cs="Times New Roman"/>
    </w:rPr>
  </w:style>
  <w:style w:type="character" w:customStyle="1" w:styleId="WW8Num39z0">
    <w:name w:val="WW8Num39z0"/>
    <w:rsid w:val="008311D1"/>
    <w:rPr>
      <w:rFonts w:ascii="MT Extra" w:hAnsi="MT Extra"/>
    </w:rPr>
  </w:style>
  <w:style w:type="character" w:customStyle="1" w:styleId="WW8Num39z1">
    <w:name w:val="WW8Num39z1"/>
    <w:rsid w:val="008311D1"/>
    <w:rPr>
      <w:rFonts w:ascii="Courier New" w:hAnsi="Courier New"/>
    </w:rPr>
  </w:style>
  <w:style w:type="character" w:customStyle="1" w:styleId="WW8Num39z2">
    <w:name w:val="WW8Num39z2"/>
    <w:rsid w:val="008311D1"/>
    <w:rPr>
      <w:rFonts w:ascii="Wingdings" w:hAnsi="Wingdings"/>
    </w:rPr>
  </w:style>
  <w:style w:type="character" w:customStyle="1" w:styleId="WW8Num39z3">
    <w:name w:val="WW8Num39z3"/>
    <w:rsid w:val="008311D1"/>
    <w:rPr>
      <w:rFonts w:ascii="Symbol" w:hAnsi="Symbol"/>
    </w:rPr>
  </w:style>
  <w:style w:type="character" w:customStyle="1" w:styleId="WW8Num40z0">
    <w:name w:val="WW8Num40z0"/>
    <w:rsid w:val="008311D1"/>
    <w:rPr>
      <w:rFonts w:cs="Times New Roman"/>
    </w:rPr>
  </w:style>
  <w:style w:type="character" w:customStyle="1" w:styleId="WW8Num41z0">
    <w:name w:val="WW8Num41z0"/>
    <w:rsid w:val="008311D1"/>
    <w:rPr>
      <w:rFonts w:ascii="Wingdings" w:hAnsi="Wingdings"/>
    </w:rPr>
  </w:style>
  <w:style w:type="character" w:customStyle="1" w:styleId="WW8Num41z1">
    <w:name w:val="WW8Num41z1"/>
    <w:rsid w:val="008311D1"/>
    <w:rPr>
      <w:rFonts w:ascii="Courier New" w:hAnsi="Courier New"/>
    </w:rPr>
  </w:style>
  <w:style w:type="character" w:customStyle="1" w:styleId="WW8Num41z3">
    <w:name w:val="WW8Num41z3"/>
    <w:rsid w:val="008311D1"/>
    <w:rPr>
      <w:rFonts w:ascii="Symbol" w:hAnsi="Symbol"/>
    </w:rPr>
  </w:style>
  <w:style w:type="character" w:customStyle="1" w:styleId="Fuentedeprrafopredeter1">
    <w:name w:val="Fuente de párrafo predeter.1"/>
    <w:rsid w:val="008311D1"/>
  </w:style>
  <w:style w:type="character" w:customStyle="1" w:styleId="Heading1Char">
    <w:name w:val="Heading 1 Char"/>
    <w:basedOn w:val="Fuentedeprrafopredeter1"/>
    <w:rsid w:val="008311D1"/>
    <w:rPr>
      <w:rFonts w:ascii="Cambria" w:hAnsi="Cambria" w:cs="Cambria"/>
      <w:b/>
      <w:bCs/>
      <w:kern w:val="1"/>
      <w:sz w:val="32"/>
      <w:szCs w:val="32"/>
      <w:lang w:val="ca-ES"/>
    </w:rPr>
  </w:style>
  <w:style w:type="character" w:customStyle="1" w:styleId="Heading2Char">
    <w:name w:val="Heading 2 Char"/>
    <w:basedOn w:val="Fuentedeprrafopredeter1"/>
    <w:rsid w:val="008311D1"/>
    <w:rPr>
      <w:rFonts w:ascii="Cambria" w:hAnsi="Cambria" w:cs="Cambria"/>
      <w:b/>
      <w:bCs/>
      <w:i/>
      <w:iCs/>
      <w:sz w:val="28"/>
      <w:szCs w:val="28"/>
      <w:lang w:val="ca-ES"/>
    </w:rPr>
  </w:style>
  <w:style w:type="character" w:customStyle="1" w:styleId="Heading3Char">
    <w:name w:val="Heading 3 Char"/>
    <w:basedOn w:val="Fuentedeprrafopredeter1"/>
    <w:rsid w:val="008311D1"/>
    <w:rPr>
      <w:rFonts w:ascii="Cambria" w:hAnsi="Cambria" w:cs="Cambria"/>
      <w:b/>
      <w:bCs/>
      <w:sz w:val="26"/>
      <w:szCs w:val="26"/>
      <w:lang w:val="ca-ES"/>
    </w:rPr>
  </w:style>
  <w:style w:type="character" w:customStyle="1" w:styleId="Heading4Char">
    <w:name w:val="Heading 4 Char"/>
    <w:basedOn w:val="Fuentedeprrafopredeter1"/>
    <w:rsid w:val="008311D1"/>
    <w:rPr>
      <w:rFonts w:ascii="Calibri" w:hAnsi="Calibri" w:cs="Calibri"/>
      <w:b/>
      <w:bCs/>
      <w:sz w:val="28"/>
      <w:szCs w:val="28"/>
      <w:lang w:val="ca-ES"/>
    </w:rPr>
  </w:style>
  <w:style w:type="character" w:customStyle="1" w:styleId="Heading5Char">
    <w:name w:val="Heading 5 Char"/>
    <w:basedOn w:val="Fuentedeprrafopredeter1"/>
    <w:rsid w:val="008311D1"/>
    <w:rPr>
      <w:rFonts w:ascii="Calibri" w:hAnsi="Calibri" w:cs="Calibri"/>
      <w:b/>
      <w:bCs/>
      <w:i/>
      <w:iCs/>
      <w:sz w:val="26"/>
      <w:szCs w:val="26"/>
      <w:lang w:val="ca-ES"/>
    </w:rPr>
  </w:style>
  <w:style w:type="character" w:customStyle="1" w:styleId="Heading6Char">
    <w:name w:val="Heading 6 Char"/>
    <w:basedOn w:val="Fuentedeprrafopredeter1"/>
    <w:rsid w:val="008311D1"/>
    <w:rPr>
      <w:rFonts w:ascii="Calibri" w:hAnsi="Calibri" w:cs="Calibri"/>
      <w:b/>
      <w:bCs/>
      <w:lang w:val="ca-ES"/>
    </w:rPr>
  </w:style>
  <w:style w:type="character" w:customStyle="1" w:styleId="Heading7Char">
    <w:name w:val="Heading 7 Char"/>
    <w:basedOn w:val="Fuentedeprrafopredeter1"/>
    <w:rsid w:val="008311D1"/>
    <w:rPr>
      <w:rFonts w:ascii="Calibri" w:hAnsi="Calibri" w:cs="Calibri"/>
      <w:sz w:val="24"/>
      <w:szCs w:val="24"/>
      <w:lang w:val="ca-ES"/>
    </w:rPr>
  </w:style>
  <w:style w:type="character" w:customStyle="1" w:styleId="Heading8Char">
    <w:name w:val="Heading 8 Char"/>
    <w:basedOn w:val="Fuentedeprrafopredeter1"/>
    <w:rsid w:val="008311D1"/>
    <w:rPr>
      <w:rFonts w:ascii="Calibri" w:hAnsi="Calibri" w:cs="Calibri"/>
      <w:i/>
      <w:iCs/>
      <w:sz w:val="24"/>
      <w:szCs w:val="24"/>
      <w:lang w:val="ca-ES"/>
    </w:rPr>
  </w:style>
  <w:style w:type="character" w:customStyle="1" w:styleId="Heading9Char">
    <w:name w:val="Heading 9 Char"/>
    <w:basedOn w:val="Fuentedeprrafopredeter1"/>
    <w:rsid w:val="008311D1"/>
    <w:rPr>
      <w:rFonts w:ascii="Cambria" w:hAnsi="Cambria" w:cs="Cambria"/>
      <w:lang w:val="ca-ES"/>
    </w:rPr>
  </w:style>
  <w:style w:type="character" w:customStyle="1" w:styleId="BodyTextChar">
    <w:name w:val="Body Text Char"/>
    <w:basedOn w:val="Fuentedeprrafopredeter1"/>
    <w:rsid w:val="008311D1"/>
    <w:rPr>
      <w:rFonts w:ascii="Bookman Old Style" w:hAnsi="Bookman Old Style" w:cs="Bookman Old Style"/>
      <w:sz w:val="20"/>
      <w:szCs w:val="20"/>
      <w:lang w:val="ca-ES"/>
    </w:rPr>
  </w:style>
  <w:style w:type="character" w:customStyle="1" w:styleId="BodyTextIndentChar">
    <w:name w:val="Body Text Indent Char"/>
    <w:basedOn w:val="Fuentedeprrafopredeter1"/>
    <w:rsid w:val="008311D1"/>
    <w:rPr>
      <w:rFonts w:ascii="Bookman Old Style" w:hAnsi="Bookman Old Style" w:cs="Bookman Old Style"/>
      <w:sz w:val="20"/>
      <w:szCs w:val="20"/>
      <w:lang w:val="ca-ES"/>
    </w:rPr>
  </w:style>
  <w:style w:type="character" w:customStyle="1" w:styleId="HeaderChar">
    <w:name w:val="Header Char"/>
    <w:basedOn w:val="Fuentedeprrafopredeter1"/>
    <w:rsid w:val="008311D1"/>
    <w:rPr>
      <w:rFonts w:ascii="Bookman Old Style" w:hAnsi="Bookman Old Style" w:cs="Bookman Old Style"/>
      <w:sz w:val="20"/>
      <w:szCs w:val="20"/>
      <w:lang w:val="ca-ES"/>
    </w:rPr>
  </w:style>
  <w:style w:type="character" w:customStyle="1" w:styleId="FooterChar">
    <w:name w:val="Footer Char"/>
    <w:basedOn w:val="Fuentedeprrafopredeter1"/>
    <w:rsid w:val="008311D1"/>
    <w:rPr>
      <w:rFonts w:ascii="Bookman Old Style" w:hAnsi="Bookman Old Style" w:cs="Bookman Old Style"/>
      <w:sz w:val="20"/>
      <w:szCs w:val="20"/>
      <w:lang w:val="ca-ES"/>
    </w:rPr>
  </w:style>
  <w:style w:type="character" w:styleId="PageNumber">
    <w:name w:val="page number"/>
    <w:basedOn w:val="Fuentedeprrafopredeter1"/>
    <w:rsid w:val="008311D1"/>
    <w:rPr>
      <w:rFonts w:cs="Times New Roman"/>
    </w:rPr>
  </w:style>
  <w:style w:type="character" w:customStyle="1" w:styleId="BodyText2Char">
    <w:name w:val="Body Text 2 Char"/>
    <w:basedOn w:val="Fuentedeprrafopredeter1"/>
    <w:rsid w:val="008311D1"/>
    <w:rPr>
      <w:rFonts w:ascii="Bookman Old Style" w:hAnsi="Bookman Old Style" w:cs="Bookman Old Style"/>
      <w:sz w:val="20"/>
      <w:szCs w:val="20"/>
      <w:lang w:val="ca-ES"/>
    </w:rPr>
  </w:style>
  <w:style w:type="character" w:customStyle="1" w:styleId="BodyTextIndent2Char">
    <w:name w:val="Body Text Indent 2 Char"/>
    <w:basedOn w:val="Fuentedeprrafopredeter1"/>
    <w:rsid w:val="008311D1"/>
    <w:rPr>
      <w:rFonts w:ascii="Bookman Old Style" w:hAnsi="Bookman Old Style" w:cs="Bookman Old Style"/>
      <w:sz w:val="20"/>
      <w:szCs w:val="20"/>
      <w:lang w:val="ca-ES"/>
    </w:rPr>
  </w:style>
  <w:style w:type="character" w:customStyle="1" w:styleId="BodyTextIndent3Char">
    <w:name w:val="Body Text Indent 3 Char"/>
    <w:basedOn w:val="Fuentedeprrafopredeter1"/>
    <w:rsid w:val="008311D1"/>
    <w:rPr>
      <w:rFonts w:ascii="Bookman Old Style" w:hAnsi="Bookman Old Style" w:cs="Bookman Old Style"/>
      <w:sz w:val="16"/>
      <w:szCs w:val="16"/>
      <w:lang w:val="ca-ES"/>
    </w:rPr>
  </w:style>
  <w:style w:type="character" w:customStyle="1" w:styleId="BodyText3Char">
    <w:name w:val="Body Text 3 Char"/>
    <w:basedOn w:val="Fuentedeprrafopredeter1"/>
    <w:rsid w:val="008311D1"/>
    <w:rPr>
      <w:rFonts w:ascii="Bookman Old Style" w:hAnsi="Bookman Old Style" w:cs="Bookman Old Style"/>
      <w:sz w:val="16"/>
      <w:szCs w:val="16"/>
      <w:lang w:val="ca-ES"/>
    </w:rPr>
  </w:style>
  <w:style w:type="character" w:customStyle="1" w:styleId="DocumentMapChar">
    <w:name w:val="Document Map Char"/>
    <w:basedOn w:val="Fuentedeprrafopredeter1"/>
    <w:rsid w:val="008311D1"/>
    <w:rPr>
      <w:rFonts w:cs="Times New Roman"/>
      <w:sz w:val="2"/>
      <w:szCs w:val="2"/>
      <w:lang w:val="ca-ES"/>
    </w:rPr>
  </w:style>
  <w:style w:type="character" w:customStyle="1" w:styleId="Refdecomentario1">
    <w:name w:val="Ref. de comentario1"/>
    <w:basedOn w:val="Fuentedeprrafopredeter1"/>
    <w:rsid w:val="008311D1"/>
    <w:rPr>
      <w:rFonts w:cs="Times New Roman"/>
      <w:sz w:val="16"/>
      <w:szCs w:val="16"/>
    </w:rPr>
  </w:style>
  <w:style w:type="character" w:customStyle="1" w:styleId="CommentTextChar">
    <w:name w:val="Comment Text Char"/>
    <w:basedOn w:val="Fuentedeprrafopredeter1"/>
    <w:rsid w:val="008311D1"/>
    <w:rPr>
      <w:rFonts w:ascii="Bookman Old Style" w:hAnsi="Bookman Old Style" w:cs="Bookman Old Style"/>
      <w:sz w:val="20"/>
      <w:szCs w:val="20"/>
      <w:lang w:val="ca-ES"/>
    </w:rPr>
  </w:style>
  <w:style w:type="character" w:customStyle="1" w:styleId="CommentSubjectChar">
    <w:name w:val="Comment Subject Char"/>
    <w:basedOn w:val="CommentTextChar"/>
    <w:rsid w:val="008311D1"/>
    <w:rPr>
      <w:rFonts w:ascii="Bookman Old Style" w:hAnsi="Bookman Old Style" w:cs="Bookman Old Style"/>
      <w:b/>
      <w:bCs/>
      <w:sz w:val="20"/>
      <w:szCs w:val="20"/>
      <w:lang w:val="ca-ES"/>
    </w:rPr>
  </w:style>
  <w:style w:type="character" w:customStyle="1" w:styleId="BalloonTextChar">
    <w:name w:val="Balloon Text Char"/>
    <w:basedOn w:val="Fuentedeprrafopredeter1"/>
    <w:rsid w:val="008311D1"/>
    <w:rPr>
      <w:rFonts w:cs="Times New Roman"/>
      <w:sz w:val="2"/>
      <w:szCs w:val="2"/>
      <w:lang w:val="ca-ES"/>
    </w:rPr>
  </w:style>
  <w:style w:type="character" w:styleId="Emphasis">
    <w:name w:val="Emphasis"/>
    <w:basedOn w:val="Fuentedeprrafopredeter1"/>
    <w:qFormat/>
    <w:rsid w:val="008311D1"/>
    <w:rPr>
      <w:rFonts w:cs="Times New Roman"/>
      <w:i/>
      <w:iCs/>
    </w:rPr>
  </w:style>
  <w:style w:type="character" w:customStyle="1" w:styleId="FootnoteTextChar">
    <w:name w:val="Footnote Text Char"/>
    <w:basedOn w:val="Fuentedeprrafopredeter1"/>
    <w:rsid w:val="008311D1"/>
    <w:rPr>
      <w:rFonts w:ascii="Bookman Old Style" w:hAnsi="Bookman Old Style" w:cs="Bookman Old Style"/>
      <w:sz w:val="20"/>
      <w:szCs w:val="20"/>
      <w:lang w:val="ca-ES"/>
    </w:rPr>
  </w:style>
  <w:style w:type="character" w:customStyle="1" w:styleId="Caracteresdenotaalpie">
    <w:name w:val="Caracteres de nota al pie"/>
    <w:basedOn w:val="Fuentedeprrafopredeter1"/>
    <w:rsid w:val="008311D1"/>
    <w:rPr>
      <w:rFonts w:cs="Times New Roman"/>
      <w:vertAlign w:val="superscript"/>
    </w:rPr>
  </w:style>
  <w:style w:type="character" w:styleId="Strong">
    <w:name w:val="Strong"/>
    <w:basedOn w:val="Fuentedeprrafopredeter1"/>
    <w:qFormat/>
    <w:rsid w:val="008311D1"/>
    <w:rPr>
      <w:rFonts w:cs="Times New Roman"/>
      <w:b/>
      <w:bCs/>
    </w:rPr>
  </w:style>
  <w:style w:type="character" w:styleId="Hyperlink">
    <w:name w:val="Hyperlink"/>
    <w:basedOn w:val="Fuentedeprrafopredeter1"/>
    <w:rsid w:val="008311D1"/>
    <w:rPr>
      <w:rFonts w:cs="Times New Roman"/>
      <w:color w:val="0000FF"/>
      <w:u w:val="single"/>
    </w:rPr>
  </w:style>
  <w:style w:type="character" w:customStyle="1" w:styleId="st1">
    <w:name w:val="st1"/>
    <w:basedOn w:val="Fuentedeprrafopredeter1"/>
    <w:rsid w:val="008311D1"/>
  </w:style>
  <w:style w:type="character" w:styleId="FootnoteReference">
    <w:name w:val="footnote reference"/>
    <w:uiPriority w:val="99"/>
    <w:rsid w:val="008311D1"/>
    <w:rPr>
      <w:vertAlign w:val="superscript"/>
    </w:rPr>
  </w:style>
  <w:style w:type="character" w:customStyle="1" w:styleId="Caracteresdenotafinal">
    <w:name w:val="Caracteres de nota final"/>
    <w:rsid w:val="008311D1"/>
    <w:rPr>
      <w:vertAlign w:val="superscript"/>
    </w:rPr>
  </w:style>
  <w:style w:type="character" w:customStyle="1" w:styleId="WW-Caracteresdenotafinal">
    <w:name w:val="WW-Caracteres de nota final"/>
    <w:rsid w:val="008311D1"/>
  </w:style>
  <w:style w:type="character" w:styleId="EndnoteReference">
    <w:name w:val="endnote reference"/>
    <w:rsid w:val="008311D1"/>
    <w:rPr>
      <w:vertAlign w:val="superscript"/>
    </w:rPr>
  </w:style>
  <w:style w:type="paragraph" w:customStyle="1" w:styleId="Encabezado1">
    <w:name w:val="Encabezado1"/>
    <w:basedOn w:val="Normal"/>
    <w:next w:val="BodyText"/>
    <w:rsid w:val="008311D1"/>
    <w:pPr>
      <w:keepNext/>
      <w:spacing w:before="240" w:after="120"/>
    </w:pPr>
    <w:rPr>
      <w:rFonts w:ascii="Arial" w:eastAsia="Lucida Sans Unicode" w:hAnsi="Arial" w:cs="Mangal"/>
      <w:sz w:val="28"/>
      <w:szCs w:val="28"/>
    </w:rPr>
  </w:style>
  <w:style w:type="paragraph" w:styleId="BodyText">
    <w:name w:val="Body Text"/>
    <w:basedOn w:val="Normal"/>
    <w:rsid w:val="008311D1"/>
    <w:pPr>
      <w:jc w:val="both"/>
    </w:pPr>
  </w:style>
  <w:style w:type="paragraph" w:styleId="List">
    <w:name w:val="List"/>
    <w:basedOn w:val="BodyText"/>
    <w:rsid w:val="008311D1"/>
    <w:rPr>
      <w:rFonts w:cs="Mangal"/>
    </w:rPr>
  </w:style>
  <w:style w:type="paragraph" w:customStyle="1" w:styleId="Etiqueta1">
    <w:name w:val="Etiqueta1"/>
    <w:basedOn w:val="Normal"/>
    <w:rsid w:val="008311D1"/>
    <w:pPr>
      <w:suppressLineNumbers/>
      <w:spacing w:before="120" w:after="120"/>
    </w:pPr>
    <w:rPr>
      <w:rFonts w:cs="Mangal"/>
      <w:i/>
      <w:iCs/>
      <w:sz w:val="24"/>
      <w:szCs w:val="24"/>
    </w:rPr>
  </w:style>
  <w:style w:type="paragraph" w:customStyle="1" w:styleId="ndice">
    <w:name w:val="Índice"/>
    <w:basedOn w:val="Normal"/>
    <w:rsid w:val="008311D1"/>
    <w:pPr>
      <w:suppressLineNumbers/>
    </w:pPr>
    <w:rPr>
      <w:rFonts w:cs="Mangal"/>
    </w:rPr>
  </w:style>
  <w:style w:type="paragraph" w:styleId="BodyTextIndent">
    <w:name w:val="Body Text Indent"/>
    <w:basedOn w:val="Normal"/>
    <w:rsid w:val="008311D1"/>
    <w:pPr>
      <w:ind w:left="360"/>
      <w:jc w:val="both"/>
    </w:pPr>
  </w:style>
  <w:style w:type="paragraph" w:styleId="Header">
    <w:name w:val="header"/>
    <w:basedOn w:val="Normal"/>
    <w:link w:val="HeaderChar1"/>
    <w:uiPriority w:val="99"/>
    <w:rsid w:val="008311D1"/>
    <w:pPr>
      <w:tabs>
        <w:tab w:val="center" w:pos="4252"/>
        <w:tab w:val="right" w:pos="8504"/>
      </w:tabs>
    </w:pPr>
  </w:style>
  <w:style w:type="paragraph" w:styleId="Footer">
    <w:name w:val="footer"/>
    <w:basedOn w:val="Normal"/>
    <w:rsid w:val="008311D1"/>
    <w:pPr>
      <w:tabs>
        <w:tab w:val="center" w:pos="4252"/>
        <w:tab w:val="right" w:pos="8504"/>
      </w:tabs>
    </w:pPr>
  </w:style>
  <w:style w:type="paragraph" w:customStyle="1" w:styleId="Textoindependiente21">
    <w:name w:val="Texto independiente 21"/>
    <w:basedOn w:val="Normal"/>
    <w:rsid w:val="008311D1"/>
    <w:pPr>
      <w:jc w:val="center"/>
    </w:pPr>
    <w:rPr>
      <w:b/>
      <w:bCs/>
      <w:i/>
      <w:iCs/>
    </w:rPr>
  </w:style>
  <w:style w:type="paragraph" w:customStyle="1" w:styleId="Sangra2detindependiente1">
    <w:name w:val="Sangría 2 de t. independiente1"/>
    <w:basedOn w:val="Normal"/>
    <w:rsid w:val="008311D1"/>
    <w:pPr>
      <w:ind w:left="426"/>
      <w:jc w:val="both"/>
    </w:pPr>
    <w:rPr>
      <w:lang w:val="es-ES_tradnl"/>
    </w:rPr>
  </w:style>
  <w:style w:type="paragraph" w:customStyle="1" w:styleId="Sangra3detindependiente1">
    <w:name w:val="Sangría 3 de t. independiente1"/>
    <w:basedOn w:val="Normal"/>
    <w:rsid w:val="008311D1"/>
    <w:pPr>
      <w:ind w:left="708"/>
      <w:jc w:val="both"/>
    </w:pPr>
    <w:rPr>
      <w:lang w:val="es-ES_tradnl"/>
    </w:rPr>
  </w:style>
  <w:style w:type="paragraph" w:customStyle="1" w:styleId="Listaconvietas1">
    <w:name w:val="Lista con viñetas1"/>
    <w:basedOn w:val="Normal"/>
    <w:rsid w:val="008311D1"/>
    <w:pPr>
      <w:jc w:val="both"/>
    </w:pPr>
  </w:style>
  <w:style w:type="paragraph" w:customStyle="1" w:styleId="Textoindependiente31">
    <w:name w:val="Texto independiente 31"/>
    <w:basedOn w:val="Normal"/>
    <w:rsid w:val="008311D1"/>
    <w:pPr>
      <w:jc w:val="both"/>
    </w:pPr>
    <w:rPr>
      <w:sz w:val="18"/>
      <w:szCs w:val="18"/>
    </w:rPr>
  </w:style>
  <w:style w:type="paragraph" w:customStyle="1" w:styleId="Esquema1">
    <w:name w:val="Esquema 1"/>
    <w:basedOn w:val="Normal"/>
    <w:rsid w:val="008311D1"/>
    <w:pPr>
      <w:spacing w:before="120" w:after="120" w:line="288" w:lineRule="auto"/>
      <w:jc w:val="both"/>
    </w:pPr>
    <w:rPr>
      <w:rFonts w:ascii="Book Antiqua" w:hAnsi="Book Antiqua" w:cs="Book Antiqua"/>
      <w:spacing w:val="4"/>
      <w:sz w:val="21"/>
      <w:szCs w:val="21"/>
    </w:rPr>
  </w:style>
  <w:style w:type="paragraph" w:styleId="TOC1">
    <w:name w:val="toc 1"/>
    <w:basedOn w:val="Normal"/>
    <w:next w:val="Normal"/>
    <w:rsid w:val="008311D1"/>
    <w:pPr>
      <w:tabs>
        <w:tab w:val="left" w:pos="480"/>
        <w:tab w:val="right" w:leader="dot" w:pos="8494"/>
      </w:tabs>
      <w:spacing w:before="120" w:after="120"/>
    </w:pPr>
    <w:rPr>
      <w:caps/>
      <w:lang w:val="es-ES"/>
    </w:rPr>
  </w:style>
  <w:style w:type="paragraph" w:styleId="TOC2">
    <w:name w:val="toc 2"/>
    <w:basedOn w:val="Normal"/>
    <w:next w:val="Normal"/>
    <w:rsid w:val="008311D1"/>
    <w:pPr>
      <w:tabs>
        <w:tab w:val="left" w:pos="426"/>
        <w:tab w:val="right" w:leader="dot" w:pos="8494"/>
      </w:tabs>
      <w:ind w:left="426"/>
    </w:pPr>
    <w:rPr>
      <w:smallCaps/>
      <w:lang w:val="es-ES"/>
    </w:rPr>
  </w:style>
  <w:style w:type="paragraph" w:styleId="TOC3">
    <w:name w:val="toc 3"/>
    <w:basedOn w:val="Normal"/>
    <w:next w:val="Normal"/>
    <w:rsid w:val="008311D1"/>
    <w:pPr>
      <w:tabs>
        <w:tab w:val="left" w:pos="1200"/>
        <w:tab w:val="right" w:leader="dot" w:pos="8494"/>
      </w:tabs>
      <w:ind w:left="851" w:hanging="567"/>
    </w:pPr>
    <w:rPr>
      <w:i/>
      <w:iCs/>
      <w:lang w:val="es-ES"/>
    </w:rPr>
  </w:style>
  <w:style w:type="paragraph" w:customStyle="1" w:styleId="Mapadeldocumento1">
    <w:name w:val="Mapa del documento1"/>
    <w:basedOn w:val="Normal"/>
    <w:rsid w:val="008311D1"/>
    <w:pPr>
      <w:shd w:val="clear" w:color="auto" w:fill="000080"/>
    </w:pPr>
    <w:rPr>
      <w:rFonts w:ascii="Tahoma" w:hAnsi="Tahoma" w:cs="Tahoma"/>
    </w:rPr>
  </w:style>
  <w:style w:type="paragraph" w:customStyle="1" w:styleId="PiedepginaPagefoot">
    <w:name w:val="Pie de página.Page foot"/>
    <w:basedOn w:val="Normal"/>
    <w:rsid w:val="008311D1"/>
    <w:pPr>
      <w:tabs>
        <w:tab w:val="center" w:pos="4252"/>
        <w:tab w:val="right" w:pos="8504"/>
      </w:tabs>
      <w:spacing w:line="360" w:lineRule="atLeast"/>
      <w:jc w:val="both"/>
    </w:pPr>
    <w:rPr>
      <w:rFonts w:ascii="Frutiger 45" w:hAnsi="Frutiger 45" w:cs="Frutiger 45"/>
      <w:sz w:val="22"/>
      <w:szCs w:val="22"/>
    </w:rPr>
  </w:style>
  <w:style w:type="paragraph" w:customStyle="1" w:styleId="Textocomentario1">
    <w:name w:val="Texto comentario1"/>
    <w:basedOn w:val="Normal"/>
    <w:rsid w:val="008311D1"/>
  </w:style>
  <w:style w:type="paragraph" w:styleId="CommentSubject">
    <w:name w:val="annotation subject"/>
    <w:basedOn w:val="Textocomentario1"/>
    <w:next w:val="Textocomentario1"/>
    <w:rsid w:val="008311D1"/>
    <w:rPr>
      <w:b/>
      <w:bCs/>
    </w:rPr>
  </w:style>
  <w:style w:type="paragraph" w:styleId="BalloonText">
    <w:name w:val="Balloon Text"/>
    <w:basedOn w:val="Normal"/>
    <w:rsid w:val="008311D1"/>
    <w:rPr>
      <w:rFonts w:ascii="Tahoma" w:hAnsi="Tahoma" w:cs="Tahoma"/>
      <w:sz w:val="16"/>
      <w:szCs w:val="16"/>
    </w:rPr>
  </w:style>
  <w:style w:type="paragraph" w:customStyle="1" w:styleId="atextnormal">
    <w:name w:val="atextnormal"/>
    <w:basedOn w:val="Normal"/>
    <w:rsid w:val="008311D1"/>
    <w:pPr>
      <w:spacing w:before="280" w:after="280"/>
    </w:pPr>
    <w:rPr>
      <w:sz w:val="24"/>
      <w:szCs w:val="24"/>
    </w:rPr>
  </w:style>
  <w:style w:type="paragraph" w:styleId="FootnoteText">
    <w:name w:val="footnote text"/>
    <w:basedOn w:val="Normal"/>
    <w:link w:val="FootnoteTextChar1"/>
    <w:uiPriority w:val="99"/>
    <w:rsid w:val="008311D1"/>
  </w:style>
  <w:style w:type="paragraph" w:customStyle="1" w:styleId="p">
    <w:name w:val="p"/>
    <w:basedOn w:val="Normal"/>
    <w:rsid w:val="008311D1"/>
    <w:pPr>
      <w:spacing w:before="280" w:after="280" w:line="284" w:lineRule="atLeast"/>
      <w:jc w:val="both"/>
    </w:pPr>
    <w:rPr>
      <w:rFonts w:ascii="Arial Unicode MS" w:eastAsia="Arial Unicode MS" w:hAnsi="Arial Unicode MS" w:cs="Arial Unicode MS"/>
      <w:sz w:val="18"/>
      <w:szCs w:val="18"/>
      <w:lang w:val="es-ES"/>
    </w:rPr>
  </w:style>
  <w:style w:type="paragraph" w:customStyle="1" w:styleId="ATextnormal0">
    <w:name w:val="A Text normal"/>
    <w:basedOn w:val="Normal"/>
    <w:rsid w:val="008311D1"/>
    <w:pPr>
      <w:spacing w:after="160"/>
    </w:pPr>
    <w:rPr>
      <w:sz w:val="24"/>
      <w:szCs w:val="24"/>
    </w:rPr>
  </w:style>
  <w:style w:type="paragraph" w:customStyle="1" w:styleId="CarCarCarCarCarCar">
    <w:name w:val="Car Car Car Car Car Car"/>
    <w:basedOn w:val="Normal"/>
    <w:rsid w:val="008311D1"/>
    <w:pPr>
      <w:spacing w:after="160" w:line="240" w:lineRule="exact"/>
    </w:pPr>
    <w:rPr>
      <w:rFonts w:ascii="Verdana" w:hAnsi="Verdana" w:cs="Verdana"/>
    </w:rPr>
  </w:style>
  <w:style w:type="paragraph" w:customStyle="1" w:styleId="CarCarCarCarCarCar1">
    <w:name w:val="Car Car Car Car Car Car1"/>
    <w:basedOn w:val="Normal"/>
    <w:rsid w:val="008311D1"/>
    <w:pPr>
      <w:spacing w:after="160" w:line="240" w:lineRule="exact"/>
    </w:pPr>
    <w:rPr>
      <w:rFonts w:ascii="Verdana" w:hAnsi="Verdana" w:cs="Verdana"/>
    </w:rPr>
  </w:style>
  <w:style w:type="paragraph" w:customStyle="1" w:styleId="Revisin1">
    <w:name w:val="Revisión1"/>
    <w:rsid w:val="008311D1"/>
    <w:pPr>
      <w:suppressAutoHyphens/>
    </w:pPr>
    <w:rPr>
      <w:rFonts w:ascii="Bookman Old Style" w:eastAsia="Arial" w:hAnsi="Bookman Old Style" w:cs="Bookman Old Style"/>
      <w:lang w:val="ca-ES" w:eastAsia="ar-SA"/>
    </w:rPr>
  </w:style>
  <w:style w:type="paragraph" w:customStyle="1" w:styleId="Prrafodelista1">
    <w:name w:val="Párrafo de lista1"/>
    <w:basedOn w:val="Normal"/>
    <w:rsid w:val="008311D1"/>
    <w:pPr>
      <w:ind w:left="708"/>
    </w:pPr>
  </w:style>
  <w:style w:type="paragraph" w:styleId="NormalWeb">
    <w:name w:val="Normal (Web)"/>
    <w:basedOn w:val="Normal"/>
    <w:uiPriority w:val="99"/>
    <w:rsid w:val="008311D1"/>
    <w:pPr>
      <w:spacing w:before="280" w:after="280"/>
    </w:pPr>
    <w:rPr>
      <w:sz w:val="24"/>
      <w:szCs w:val="24"/>
      <w:lang w:val="es-ES"/>
    </w:rPr>
  </w:style>
  <w:style w:type="paragraph" w:customStyle="1" w:styleId="Pargrafdellista1">
    <w:name w:val="Paràgraf de llista1"/>
    <w:basedOn w:val="Normal"/>
    <w:rsid w:val="008311D1"/>
    <w:pPr>
      <w:ind w:left="708"/>
    </w:pPr>
  </w:style>
  <w:style w:type="paragraph" w:customStyle="1" w:styleId="CarCarCarCarCarCar0">
    <w:name w:val="Car Car Car Car Car Car0"/>
    <w:basedOn w:val="Normal"/>
    <w:rsid w:val="008311D1"/>
    <w:pPr>
      <w:spacing w:after="160" w:line="240" w:lineRule="exact"/>
    </w:pPr>
    <w:rPr>
      <w:rFonts w:ascii="Verdana" w:hAnsi="Verdana" w:cs="Times New Roman"/>
      <w:szCs w:val="24"/>
    </w:rPr>
  </w:style>
  <w:style w:type="paragraph" w:styleId="ListParagraph">
    <w:name w:val="List Paragraph"/>
    <w:basedOn w:val="Normal"/>
    <w:uiPriority w:val="34"/>
    <w:qFormat/>
    <w:rsid w:val="008311D1"/>
    <w:pPr>
      <w:spacing w:after="200" w:line="276" w:lineRule="auto"/>
      <w:ind w:left="720"/>
    </w:pPr>
    <w:rPr>
      <w:rFonts w:ascii="Calibri" w:eastAsia="Calibri" w:hAnsi="Calibri" w:cs="Times New Roman"/>
      <w:sz w:val="22"/>
      <w:szCs w:val="22"/>
    </w:rPr>
  </w:style>
  <w:style w:type="paragraph" w:customStyle="1" w:styleId="Contenidodelmarco">
    <w:name w:val="Contenido del marco"/>
    <w:basedOn w:val="BodyText"/>
    <w:rsid w:val="008311D1"/>
  </w:style>
  <w:style w:type="paragraph" w:customStyle="1" w:styleId="Contenidodelatabla">
    <w:name w:val="Contenido de la tabla"/>
    <w:basedOn w:val="Normal"/>
    <w:rsid w:val="008311D1"/>
    <w:pPr>
      <w:suppressLineNumbers/>
    </w:pPr>
  </w:style>
  <w:style w:type="paragraph" w:customStyle="1" w:styleId="Encabezadodelatabla">
    <w:name w:val="Encabezado de la tabla"/>
    <w:basedOn w:val="Contenidodelatabla"/>
    <w:rsid w:val="008311D1"/>
    <w:pPr>
      <w:jc w:val="center"/>
    </w:pPr>
    <w:rPr>
      <w:b/>
      <w:bCs/>
    </w:rPr>
  </w:style>
  <w:style w:type="character" w:styleId="CommentReference">
    <w:name w:val="annotation reference"/>
    <w:basedOn w:val="DefaultParagraphFont"/>
    <w:semiHidden/>
    <w:rsid w:val="00AA1F3C"/>
    <w:rPr>
      <w:sz w:val="16"/>
      <w:szCs w:val="16"/>
    </w:rPr>
  </w:style>
  <w:style w:type="paragraph" w:styleId="CommentText">
    <w:name w:val="annotation text"/>
    <w:basedOn w:val="Normal"/>
    <w:semiHidden/>
    <w:rsid w:val="00AA1F3C"/>
  </w:style>
  <w:style w:type="table" w:styleId="TableGrid">
    <w:name w:val="Table Grid"/>
    <w:basedOn w:val="TableNormal"/>
    <w:uiPriority w:val="59"/>
    <w:rsid w:val="00045833"/>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
    <w:name w:val="Car"/>
    <w:basedOn w:val="Normal"/>
    <w:rsid w:val="00045833"/>
    <w:pPr>
      <w:suppressAutoHyphens w:val="0"/>
      <w:spacing w:after="160" w:line="240" w:lineRule="exact"/>
    </w:pPr>
    <w:rPr>
      <w:rFonts w:ascii="Tahoma" w:hAnsi="Tahoma" w:cs="Times New Roman"/>
      <w:lang w:val="en-US" w:eastAsia="en-US"/>
    </w:rPr>
  </w:style>
  <w:style w:type="paragraph" w:styleId="PlainText">
    <w:name w:val="Plain Text"/>
    <w:basedOn w:val="Normal"/>
    <w:rsid w:val="00FA1D6B"/>
    <w:pPr>
      <w:suppressAutoHyphens w:val="0"/>
      <w:jc w:val="both"/>
    </w:pPr>
    <w:rPr>
      <w:rFonts w:ascii="Courier New" w:hAnsi="Courier New" w:cs="Courier New"/>
      <w:lang w:eastAsia="es-ES"/>
    </w:rPr>
  </w:style>
  <w:style w:type="character" w:customStyle="1" w:styleId="HeaderChar1">
    <w:name w:val="Header Char1"/>
    <w:link w:val="Header"/>
    <w:uiPriority w:val="99"/>
    <w:rsid w:val="00A17B2C"/>
    <w:rPr>
      <w:rFonts w:ascii="Bookman Old Style" w:hAnsi="Bookman Old Style" w:cs="Bookman Old Style"/>
      <w:lang w:val="ca-ES" w:eastAsia="ar-SA"/>
    </w:rPr>
  </w:style>
  <w:style w:type="paragraph" w:styleId="Title">
    <w:name w:val="Title"/>
    <w:basedOn w:val="Normal"/>
    <w:next w:val="Normal"/>
    <w:link w:val="TitleChar"/>
    <w:uiPriority w:val="10"/>
    <w:qFormat/>
    <w:rsid w:val="00A17B2C"/>
    <w:pPr>
      <w:pBdr>
        <w:bottom w:val="single" w:sz="8" w:space="4" w:color="4F81BD" w:themeColor="accent1"/>
      </w:pBdr>
      <w:suppressAutoHyphens w:val="0"/>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A17B2C"/>
    <w:rPr>
      <w:rFonts w:asciiTheme="majorHAnsi" w:eastAsiaTheme="majorEastAsia" w:hAnsiTheme="majorHAnsi" w:cstheme="majorBidi"/>
      <w:color w:val="17365D" w:themeColor="text2" w:themeShade="BF"/>
      <w:spacing w:val="5"/>
      <w:kern w:val="28"/>
      <w:sz w:val="52"/>
      <w:szCs w:val="52"/>
      <w:lang w:val="en-US" w:eastAsia="en-US"/>
    </w:rPr>
  </w:style>
  <w:style w:type="paragraph" w:styleId="NoSpacing">
    <w:name w:val="No Spacing"/>
    <w:uiPriority w:val="1"/>
    <w:qFormat/>
    <w:rsid w:val="001D5850"/>
    <w:rPr>
      <w:rFonts w:asciiTheme="minorHAnsi" w:eastAsiaTheme="minorHAnsi" w:hAnsiTheme="minorHAnsi" w:cstheme="minorBidi"/>
      <w:sz w:val="22"/>
      <w:szCs w:val="22"/>
      <w:lang w:eastAsia="en-US"/>
    </w:rPr>
  </w:style>
  <w:style w:type="paragraph" w:customStyle="1" w:styleId="Default">
    <w:name w:val="Default"/>
    <w:rsid w:val="00207328"/>
    <w:pPr>
      <w:autoSpaceDE w:val="0"/>
      <w:autoSpaceDN w:val="0"/>
      <w:adjustRightInd w:val="0"/>
    </w:pPr>
    <w:rPr>
      <w:rFonts w:ascii="Calibri" w:eastAsiaTheme="minorHAnsi" w:hAnsi="Calibri" w:cs="Calibri"/>
      <w:color w:val="000000"/>
      <w:sz w:val="24"/>
      <w:szCs w:val="24"/>
      <w:lang w:eastAsia="en-US"/>
    </w:rPr>
  </w:style>
  <w:style w:type="paragraph" w:styleId="HTMLPreformatted">
    <w:name w:val="HTML Preformatted"/>
    <w:basedOn w:val="Normal"/>
    <w:link w:val="HTMLPreformattedChar"/>
    <w:uiPriority w:val="99"/>
    <w:unhideWhenUsed/>
    <w:rsid w:val="00831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val="es-ES" w:eastAsia="es-ES"/>
    </w:rPr>
  </w:style>
  <w:style w:type="character" w:customStyle="1" w:styleId="HTMLPreformattedChar">
    <w:name w:val="HTML Preformatted Char"/>
    <w:basedOn w:val="DefaultParagraphFont"/>
    <w:link w:val="HTMLPreformatted"/>
    <w:uiPriority w:val="99"/>
    <w:rsid w:val="00831EDC"/>
    <w:rPr>
      <w:rFonts w:ascii="Courier New" w:hAnsi="Courier New" w:cs="Courier New"/>
    </w:rPr>
  </w:style>
  <w:style w:type="character" w:customStyle="1" w:styleId="FootnoteTextChar1">
    <w:name w:val="Footnote Text Char1"/>
    <w:link w:val="FootnoteText"/>
    <w:uiPriority w:val="99"/>
    <w:rsid w:val="00831EDC"/>
    <w:rPr>
      <w:rFonts w:ascii="Bookman Old Style" w:hAnsi="Bookman Old Style" w:cs="Bookman Old Style"/>
      <w:lang w:val="ca-ES" w:eastAsia="ar-SA"/>
    </w:rPr>
  </w:style>
  <w:style w:type="paragraph" w:customStyle="1" w:styleId="Car0">
    <w:name w:val="Car0"/>
    <w:basedOn w:val="Normal"/>
    <w:rsid w:val="00945CEA"/>
    <w:pPr>
      <w:suppressAutoHyphens w:val="0"/>
      <w:spacing w:after="160" w:line="240" w:lineRule="exact"/>
    </w:pPr>
    <w:rPr>
      <w:rFonts w:ascii="Tahoma" w:hAnsi="Tahoma" w:cs="Times New Roman"/>
      <w:lang w:val="en-US" w:eastAsia="en-US"/>
    </w:rPr>
  </w:style>
  <w:style w:type="character" w:customStyle="1" w:styleId="Heading3Char1">
    <w:name w:val="Heading 3 Char1"/>
    <w:basedOn w:val="DefaultParagraphFont"/>
    <w:link w:val="Heading3"/>
    <w:rsid w:val="00155296"/>
    <w:rPr>
      <w:rFonts w:ascii="Bookman Old Style" w:hAnsi="Bookman Old Style" w:cs="Bookman Old Style"/>
      <w:b/>
      <w:bCs/>
      <w:i/>
      <w:iCs/>
      <w:lang w:val="ca-ES" w:eastAsia="ar-SA"/>
    </w:rPr>
  </w:style>
  <w:style w:type="character" w:customStyle="1" w:styleId="Heading1Char1">
    <w:name w:val="Heading 1 Char1"/>
    <w:basedOn w:val="DefaultParagraphFont"/>
    <w:link w:val="Heading1"/>
    <w:rsid w:val="009249A5"/>
    <w:rPr>
      <w:rFonts w:ascii="Bookman Old Style" w:hAnsi="Bookman Old Style" w:cs="Bookman Old Style"/>
      <w:b/>
      <w:bCs/>
      <w:i/>
      <w:iCs/>
      <w:u w:val="single"/>
      <w:lang w:val="ca-ES" w:eastAsia="ar-SA"/>
    </w:rPr>
  </w:style>
  <w:style w:type="paragraph" w:customStyle="1" w:styleId="Level1">
    <w:name w:val="Level 1"/>
    <w:basedOn w:val="Normal"/>
    <w:next w:val="Normal"/>
    <w:rsid w:val="00C32D19"/>
    <w:pPr>
      <w:keepNext/>
      <w:numPr>
        <w:numId w:val="5"/>
      </w:numPr>
      <w:suppressAutoHyphens w:val="0"/>
      <w:spacing w:before="140" w:after="140" w:line="290" w:lineRule="auto"/>
      <w:jc w:val="both"/>
      <w:outlineLvl w:val="0"/>
    </w:pPr>
    <w:rPr>
      <w:rFonts w:ascii="Arial" w:hAnsi="Arial" w:cs="Times New Roman"/>
      <w:b/>
      <w:kern w:val="20"/>
      <w:sz w:val="22"/>
      <w:lang w:val="en-GB" w:eastAsia="en-US"/>
    </w:rPr>
  </w:style>
  <w:style w:type="paragraph" w:customStyle="1" w:styleId="Level2">
    <w:name w:val="Level 2"/>
    <w:basedOn w:val="Normal"/>
    <w:rsid w:val="00C32D19"/>
    <w:pPr>
      <w:numPr>
        <w:ilvl w:val="1"/>
        <w:numId w:val="5"/>
      </w:numPr>
      <w:suppressAutoHyphens w:val="0"/>
      <w:spacing w:after="140" w:line="290" w:lineRule="auto"/>
      <w:jc w:val="both"/>
    </w:pPr>
    <w:rPr>
      <w:rFonts w:ascii="Arial" w:hAnsi="Arial" w:cs="Times New Roman"/>
      <w:kern w:val="20"/>
      <w:lang w:val="en-GB" w:eastAsia="en-US"/>
    </w:rPr>
  </w:style>
  <w:style w:type="paragraph" w:customStyle="1" w:styleId="Level3">
    <w:name w:val="Level 3"/>
    <w:basedOn w:val="Normal"/>
    <w:rsid w:val="00C32D19"/>
    <w:pPr>
      <w:numPr>
        <w:ilvl w:val="2"/>
        <w:numId w:val="5"/>
      </w:numPr>
      <w:suppressAutoHyphens w:val="0"/>
      <w:spacing w:after="140" w:line="290" w:lineRule="auto"/>
      <w:jc w:val="both"/>
    </w:pPr>
    <w:rPr>
      <w:rFonts w:ascii="Arial" w:hAnsi="Arial" w:cs="Times New Roman"/>
      <w:kern w:val="20"/>
      <w:lang w:val="en-GB" w:eastAsia="en-US"/>
    </w:rPr>
  </w:style>
  <w:style w:type="paragraph" w:customStyle="1" w:styleId="Level4">
    <w:name w:val="Level 4"/>
    <w:basedOn w:val="Normal"/>
    <w:rsid w:val="00C32D19"/>
    <w:pPr>
      <w:numPr>
        <w:ilvl w:val="3"/>
        <w:numId w:val="5"/>
      </w:numPr>
      <w:suppressAutoHyphens w:val="0"/>
      <w:spacing w:after="140" w:line="290" w:lineRule="auto"/>
      <w:jc w:val="both"/>
    </w:pPr>
    <w:rPr>
      <w:rFonts w:ascii="Arial" w:hAnsi="Arial" w:cs="Times New Roman"/>
      <w:kern w:val="20"/>
      <w:lang w:val="en-GB" w:eastAsia="en-US"/>
    </w:rPr>
  </w:style>
  <w:style w:type="paragraph" w:customStyle="1" w:styleId="Level5">
    <w:name w:val="Level 5"/>
    <w:basedOn w:val="Normal"/>
    <w:rsid w:val="00C32D19"/>
    <w:pPr>
      <w:numPr>
        <w:ilvl w:val="4"/>
        <w:numId w:val="5"/>
      </w:numPr>
      <w:suppressAutoHyphens w:val="0"/>
      <w:spacing w:after="140" w:line="290" w:lineRule="auto"/>
      <w:jc w:val="both"/>
    </w:pPr>
    <w:rPr>
      <w:rFonts w:ascii="Arial" w:hAnsi="Arial" w:cs="Times New Roman"/>
      <w:kern w:val="20"/>
      <w:lang w:val="en-GB" w:eastAsia="en-US"/>
    </w:rPr>
  </w:style>
  <w:style w:type="paragraph" w:customStyle="1" w:styleId="Level6">
    <w:name w:val="Level 6"/>
    <w:basedOn w:val="Normal"/>
    <w:rsid w:val="00C32D19"/>
    <w:pPr>
      <w:numPr>
        <w:ilvl w:val="5"/>
        <w:numId w:val="5"/>
      </w:numPr>
      <w:suppressAutoHyphens w:val="0"/>
      <w:spacing w:after="140" w:line="290" w:lineRule="auto"/>
      <w:jc w:val="both"/>
    </w:pPr>
    <w:rPr>
      <w:rFonts w:ascii="Arial" w:hAnsi="Arial" w:cs="Times New Roman"/>
      <w:kern w:val="20"/>
      <w:lang w:val="en-GB" w:eastAsia="en-US"/>
    </w:rPr>
  </w:style>
  <w:style w:type="paragraph" w:styleId="Revision">
    <w:name w:val="Revision"/>
    <w:hidden/>
    <w:uiPriority w:val="99"/>
    <w:semiHidden/>
    <w:rsid w:val="00B20D57"/>
    <w:rPr>
      <w:rFonts w:ascii="Bookman Old Style" w:hAnsi="Bookman Old Style" w:cs="Bookman Old Style"/>
      <w:lang w:val="ca-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05937">
      <w:bodyDiv w:val="1"/>
      <w:marLeft w:val="0"/>
      <w:marRight w:val="0"/>
      <w:marTop w:val="0"/>
      <w:marBottom w:val="0"/>
      <w:divBdr>
        <w:top w:val="none" w:sz="0" w:space="0" w:color="auto"/>
        <w:left w:val="none" w:sz="0" w:space="0" w:color="auto"/>
        <w:bottom w:val="none" w:sz="0" w:space="0" w:color="auto"/>
        <w:right w:val="none" w:sz="0" w:space="0" w:color="auto"/>
      </w:divBdr>
    </w:div>
    <w:div w:id="604507055">
      <w:bodyDiv w:val="1"/>
      <w:marLeft w:val="0"/>
      <w:marRight w:val="0"/>
      <w:marTop w:val="0"/>
      <w:marBottom w:val="0"/>
      <w:divBdr>
        <w:top w:val="none" w:sz="0" w:space="0" w:color="auto"/>
        <w:left w:val="none" w:sz="0" w:space="0" w:color="auto"/>
        <w:bottom w:val="none" w:sz="0" w:space="0" w:color="auto"/>
        <w:right w:val="none" w:sz="0" w:space="0" w:color="auto"/>
      </w:divBdr>
    </w:div>
    <w:div w:id="744566385">
      <w:bodyDiv w:val="1"/>
      <w:marLeft w:val="0"/>
      <w:marRight w:val="0"/>
      <w:marTop w:val="0"/>
      <w:marBottom w:val="0"/>
      <w:divBdr>
        <w:top w:val="none" w:sz="0" w:space="0" w:color="auto"/>
        <w:left w:val="none" w:sz="0" w:space="0" w:color="auto"/>
        <w:bottom w:val="none" w:sz="0" w:space="0" w:color="auto"/>
        <w:right w:val="none" w:sz="0" w:space="0" w:color="auto"/>
      </w:divBdr>
    </w:div>
    <w:div w:id="1083139903">
      <w:bodyDiv w:val="1"/>
      <w:marLeft w:val="0"/>
      <w:marRight w:val="0"/>
      <w:marTop w:val="0"/>
      <w:marBottom w:val="0"/>
      <w:divBdr>
        <w:top w:val="none" w:sz="0" w:space="0" w:color="auto"/>
        <w:left w:val="none" w:sz="0" w:space="0" w:color="auto"/>
        <w:bottom w:val="none" w:sz="0" w:space="0" w:color="auto"/>
        <w:right w:val="none" w:sz="0" w:space="0" w:color="auto"/>
      </w:divBdr>
    </w:div>
    <w:div w:id="1120807198">
      <w:bodyDiv w:val="1"/>
      <w:marLeft w:val="0"/>
      <w:marRight w:val="0"/>
      <w:marTop w:val="0"/>
      <w:marBottom w:val="0"/>
      <w:divBdr>
        <w:top w:val="none" w:sz="0" w:space="0" w:color="auto"/>
        <w:left w:val="none" w:sz="0" w:space="0" w:color="auto"/>
        <w:bottom w:val="none" w:sz="0" w:space="0" w:color="auto"/>
        <w:right w:val="none" w:sz="0" w:space="0" w:color="auto"/>
      </w:divBdr>
    </w:div>
    <w:div w:id="1144855026">
      <w:bodyDiv w:val="1"/>
      <w:marLeft w:val="0"/>
      <w:marRight w:val="0"/>
      <w:marTop w:val="0"/>
      <w:marBottom w:val="0"/>
      <w:divBdr>
        <w:top w:val="none" w:sz="0" w:space="0" w:color="auto"/>
        <w:left w:val="none" w:sz="0" w:space="0" w:color="auto"/>
        <w:bottom w:val="none" w:sz="0" w:space="0" w:color="auto"/>
        <w:right w:val="none" w:sz="0" w:space="0" w:color="auto"/>
      </w:divBdr>
      <w:divsChild>
        <w:div w:id="2040278808">
          <w:marLeft w:val="0"/>
          <w:marRight w:val="0"/>
          <w:marTop w:val="0"/>
          <w:marBottom w:val="0"/>
          <w:divBdr>
            <w:top w:val="none" w:sz="0" w:space="0" w:color="auto"/>
            <w:left w:val="none" w:sz="0" w:space="0" w:color="auto"/>
            <w:bottom w:val="none" w:sz="0" w:space="0" w:color="auto"/>
            <w:right w:val="none" w:sz="0" w:space="0" w:color="auto"/>
          </w:divBdr>
          <w:divsChild>
            <w:div w:id="985936416">
              <w:marLeft w:val="0"/>
              <w:marRight w:val="0"/>
              <w:marTop w:val="0"/>
              <w:marBottom w:val="0"/>
              <w:divBdr>
                <w:top w:val="none" w:sz="0" w:space="0" w:color="auto"/>
                <w:left w:val="none" w:sz="0" w:space="0" w:color="auto"/>
                <w:bottom w:val="none" w:sz="0" w:space="0" w:color="auto"/>
                <w:right w:val="none" w:sz="0" w:space="0" w:color="auto"/>
              </w:divBdr>
              <w:divsChild>
                <w:div w:id="1535734313">
                  <w:marLeft w:val="0"/>
                  <w:marRight w:val="0"/>
                  <w:marTop w:val="0"/>
                  <w:marBottom w:val="0"/>
                  <w:divBdr>
                    <w:top w:val="none" w:sz="0" w:space="0" w:color="auto"/>
                    <w:left w:val="none" w:sz="0" w:space="0" w:color="auto"/>
                    <w:bottom w:val="none" w:sz="0" w:space="0" w:color="auto"/>
                    <w:right w:val="none" w:sz="0" w:space="0" w:color="auto"/>
                  </w:divBdr>
                  <w:divsChild>
                    <w:div w:id="1336761743">
                      <w:marLeft w:val="0"/>
                      <w:marRight w:val="0"/>
                      <w:marTop w:val="0"/>
                      <w:marBottom w:val="0"/>
                      <w:divBdr>
                        <w:top w:val="none" w:sz="0" w:space="0" w:color="auto"/>
                        <w:left w:val="none" w:sz="0" w:space="0" w:color="auto"/>
                        <w:bottom w:val="none" w:sz="0" w:space="0" w:color="auto"/>
                        <w:right w:val="none" w:sz="0" w:space="0" w:color="auto"/>
                      </w:divBdr>
                      <w:divsChild>
                        <w:div w:id="1726101306">
                          <w:marLeft w:val="0"/>
                          <w:marRight w:val="0"/>
                          <w:marTop w:val="0"/>
                          <w:marBottom w:val="0"/>
                          <w:divBdr>
                            <w:top w:val="none" w:sz="0" w:space="0" w:color="auto"/>
                            <w:left w:val="none" w:sz="0" w:space="0" w:color="auto"/>
                            <w:bottom w:val="none" w:sz="0" w:space="0" w:color="auto"/>
                            <w:right w:val="none" w:sz="0" w:space="0" w:color="auto"/>
                          </w:divBdr>
                          <w:divsChild>
                            <w:div w:id="414472428">
                              <w:marLeft w:val="0"/>
                              <w:marRight w:val="0"/>
                              <w:marTop w:val="0"/>
                              <w:marBottom w:val="0"/>
                              <w:divBdr>
                                <w:top w:val="none" w:sz="0" w:space="0" w:color="auto"/>
                                <w:left w:val="none" w:sz="0" w:space="0" w:color="auto"/>
                                <w:bottom w:val="none" w:sz="0" w:space="0" w:color="auto"/>
                                <w:right w:val="none" w:sz="0" w:space="0" w:color="auto"/>
                              </w:divBdr>
                              <w:divsChild>
                                <w:div w:id="366495433">
                                  <w:marLeft w:val="0"/>
                                  <w:marRight w:val="0"/>
                                  <w:marTop w:val="0"/>
                                  <w:marBottom w:val="0"/>
                                  <w:divBdr>
                                    <w:top w:val="none" w:sz="0" w:space="0" w:color="auto"/>
                                    <w:left w:val="none" w:sz="0" w:space="0" w:color="auto"/>
                                    <w:bottom w:val="none" w:sz="0" w:space="0" w:color="auto"/>
                                    <w:right w:val="none" w:sz="0" w:space="0" w:color="auto"/>
                                  </w:divBdr>
                                  <w:divsChild>
                                    <w:div w:id="2089451353">
                                      <w:marLeft w:val="0"/>
                                      <w:marRight w:val="0"/>
                                      <w:marTop w:val="0"/>
                                      <w:marBottom w:val="0"/>
                                      <w:divBdr>
                                        <w:top w:val="none" w:sz="0" w:space="0" w:color="auto"/>
                                        <w:left w:val="none" w:sz="0" w:space="0" w:color="auto"/>
                                        <w:bottom w:val="none" w:sz="0" w:space="0" w:color="auto"/>
                                        <w:right w:val="none" w:sz="0" w:space="0" w:color="auto"/>
                                      </w:divBdr>
                                      <w:divsChild>
                                        <w:div w:id="7005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9214291">
      <w:bodyDiv w:val="1"/>
      <w:marLeft w:val="0"/>
      <w:marRight w:val="0"/>
      <w:marTop w:val="0"/>
      <w:marBottom w:val="0"/>
      <w:divBdr>
        <w:top w:val="none" w:sz="0" w:space="0" w:color="auto"/>
        <w:left w:val="none" w:sz="0" w:space="0" w:color="auto"/>
        <w:bottom w:val="none" w:sz="0" w:space="0" w:color="auto"/>
        <w:right w:val="none" w:sz="0" w:space="0" w:color="auto"/>
      </w:divBdr>
    </w:div>
    <w:div w:id="1357731616">
      <w:bodyDiv w:val="1"/>
      <w:marLeft w:val="0"/>
      <w:marRight w:val="0"/>
      <w:marTop w:val="0"/>
      <w:marBottom w:val="0"/>
      <w:divBdr>
        <w:top w:val="none" w:sz="0" w:space="0" w:color="auto"/>
        <w:left w:val="none" w:sz="0" w:space="0" w:color="auto"/>
        <w:bottom w:val="none" w:sz="0" w:space="0" w:color="auto"/>
        <w:right w:val="none" w:sz="0" w:space="0" w:color="auto"/>
      </w:divBdr>
    </w:div>
    <w:div w:id="1449154826">
      <w:bodyDiv w:val="1"/>
      <w:marLeft w:val="0"/>
      <w:marRight w:val="0"/>
      <w:marTop w:val="0"/>
      <w:marBottom w:val="0"/>
      <w:divBdr>
        <w:top w:val="none" w:sz="0" w:space="0" w:color="auto"/>
        <w:left w:val="none" w:sz="0" w:space="0" w:color="auto"/>
        <w:bottom w:val="none" w:sz="0" w:space="0" w:color="auto"/>
        <w:right w:val="none" w:sz="0" w:space="0" w:color="auto"/>
      </w:divBdr>
    </w:div>
    <w:div w:id="1586920834">
      <w:bodyDiv w:val="1"/>
      <w:marLeft w:val="0"/>
      <w:marRight w:val="0"/>
      <w:marTop w:val="0"/>
      <w:marBottom w:val="0"/>
      <w:divBdr>
        <w:top w:val="none" w:sz="0" w:space="0" w:color="auto"/>
        <w:left w:val="none" w:sz="0" w:space="0" w:color="auto"/>
        <w:bottom w:val="none" w:sz="0" w:space="0" w:color="auto"/>
        <w:right w:val="none" w:sz="0" w:space="0" w:color="auto"/>
      </w:divBdr>
    </w:div>
    <w:div w:id="1614048394">
      <w:bodyDiv w:val="1"/>
      <w:marLeft w:val="0"/>
      <w:marRight w:val="0"/>
      <w:marTop w:val="0"/>
      <w:marBottom w:val="0"/>
      <w:divBdr>
        <w:top w:val="none" w:sz="0" w:space="0" w:color="auto"/>
        <w:left w:val="none" w:sz="0" w:space="0" w:color="auto"/>
        <w:bottom w:val="none" w:sz="0" w:space="0" w:color="auto"/>
        <w:right w:val="none" w:sz="0" w:space="0" w:color="auto"/>
      </w:divBdr>
      <w:divsChild>
        <w:div w:id="1125349810">
          <w:marLeft w:val="0"/>
          <w:marRight w:val="0"/>
          <w:marTop w:val="0"/>
          <w:marBottom w:val="0"/>
          <w:divBdr>
            <w:top w:val="none" w:sz="0" w:space="0" w:color="auto"/>
            <w:left w:val="none" w:sz="0" w:space="0" w:color="auto"/>
            <w:bottom w:val="none" w:sz="0" w:space="0" w:color="auto"/>
            <w:right w:val="none" w:sz="0" w:space="0" w:color="auto"/>
          </w:divBdr>
          <w:divsChild>
            <w:div w:id="587537632">
              <w:marLeft w:val="0"/>
              <w:marRight w:val="0"/>
              <w:marTop w:val="0"/>
              <w:marBottom w:val="0"/>
              <w:divBdr>
                <w:top w:val="none" w:sz="0" w:space="0" w:color="auto"/>
                <w:left w:val="none" w:sz="0" w:space="0" w:color="auto"/>
                <w:bottom w:val="none" w:sz="0" w:space="0" w:color="auto"/>
                <w:right w:val="none" w:sz="0" w:space="0" w:color="auto"/>
              </w:divBdr>
              <w:divsChild>
                <w:div w:id="16940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6729">
      <w:bodyDiv w:val="1"/>
      <w:marLeft w:val="0"/>
      <w:marRight w:val="0"/>
      <w:marTop w:val="0"/>
      <w:marBottom w:val="0"/>
      <w:divBdr>
        <w:top w:val="none" w:sz="0" w:space="0" w:color="auto"/>
        <w:left w:val="none" w:sz="0" w:space="0" w:color="auto"/>
        <w:bottom w:val="none" w:sz="0" w:space="0" w:color="auto"/>
        <w:right w:val="none" w:sz="0" w:space="0" w:color="auto"/>
      </w:divBdr>
    </w:div>
    <w:div w:id="1855605912">
      <w:bodyDiv w:val="1"/>
      <w:marLeft w:val="0"/>
      <w:marRight w:val="0"/>
      <w:marTop w:val="0"/>
      <w:marBottom w:val="0"/>
      <w:divBdr>
        <w:top w:val="none" w:sz="0" w:space="0" w:color="auto"/>
        <w:left w:val="none" w:sz="0" w:space="0" w:color="auto"/>
        <w:bottom w:val="none" w:sz="0" w:space="0" w:color="auto"/>
        <w:right w:val="none" w:sz="0" w:space="0" w:color="auto"/>
      </w:divBdr>
    </w:div>
    <w:div w:id="207396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02690f-3c7d-4d2d-9342-18a977c35b4c">
      <Terms xmlns="http://schemas.microsoft.com/office/infopath/2007/PartnerControls"/>
    </lcf76f155ced4ddcb4097134ff3c332f>
    <TaxCatchAll xmlns="51b47a49-bb3a-4e42-82fc-a76951d057c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2748FA3CD442649B2A41E47365EBFDC" ma:contentTypeVersion="13" ma:contentTypeDescription="Crear nuevo documento." ma:contentTypeScope="" ma:versionID="dce8e1d33a011a3e9bf8ea85640e66be">
  <xsd:schema xmlns:xsd="http://www.w3.org/2001/XMLSchema" xmlns:xs="http://www.w3.org/2001/XMLSchema" xmlns:p="http://schemas.microsoft.com/office/2006/metadata/properties" xmlns:ns2="5502690f-3c7d-4d2d-9342-18a977c35b4c" xmlns:ns3="51b47a49-bb3a-4e42-82fc-a76951d057cd" targetNamespace="http://schemas.microsoft.com/office/2006/metadata/properties" ma:root="true" ma:fieldsID="acb9182ac5fbe1a57bd6890b7fa8518f" ns2:_="" ns3:_="">
    <xsd:import namespace="5502690f-3c7d-4d2d-9342-18a977c35b4c"/>
    <xsd:import namespace="51b47a49-bb3a-4e42-82fc-a76951d057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02690f-3c7d-4d2d-9342-18a977c35b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677786e8-5449-415d-bc7b-7cf70ed39b4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b47a49-bb3a-4e42-82fc-a76951d057c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29d744a-216c-4960-9036-220a64cb035a}" ma:internalName="TaxCatchAll" ma:showField="CatchAllData" ma:web="51b47a49-bb3a-4e42-82fc-a76951d057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A5CB3C-D0F8-4A6D-9726-2451901365C3}">
  <ds:schemaRefs>
    <ds:schemaRef ds:uri="http://schemas.openxmlformats.org/officeDocument/2006/bibliography"/>
  </ds:schemaRefs>
</ds:datastoreItem>
</file>

<file path=customXml/itemProps2.xml><?xml version="1.0" encoding="utf-8"?>
<ds:datastoreItem xmlns:ds="http://schemas.openxmlformats.org/officeDocument/2006/customXml" ds:itemID="{EF9177F3-49ED-4A02-BFC2-05A897889454}">
  <ds:schemaRefs>
    <ds:schemaRef ds:uri="http://schemas.microsoft.com/office/2006/metadata/properties"/>
    <ds:schemaRef ds:uri="http://schemas.microsoft.com/office/infopath/2007/PartnerControls"/>
    <ds:schemaRef ds:uri="5502690f-3c7d-4d2d-9342-18a977c35b4c"/>
    <ds:schemaRef ds:uri="51b47a49-bb3a-4e42-82fc-a76951d057cd"/>
  </ds:schemaRefs>
</ds:datastoreItem>
</file>

<file path=customXml/itemProps3.xml><?xml version="1.0" encoding="utf-8"?>
<ds:datastoreItem xmlns:ds="http://schemas.openxmlformats.org/officeDocument/2006/customXml" ds:itemID="{6F225614-FF87-4563-B14A-BB4989706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02690f-3c7d-4d2d-9342-18a977c35b4c"/>
    <ds:schemaRef ds:uri="51b47a49-bb3a-4e42-82fc-a76951d057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872455-0394-46E0-BE9F-AA8C037DD2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2605</Words>
  <Characters>14852</Characters>
  <Application>Microsoft Office Word</Application>
  <DocSecurity>0</DocSecurity>
  <Lines>123</Lines>
  <Paragraphs>34</Paragraphs>
  <ScaleCrop>false</ScaleCrop>
  <Company>Hewlett-Packard Company</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REGULADOR DEL DESARROLLO DE LA ACTIVIDAD DE LA EMPRESA PARKING SERVICE CASTELLBISBAL, S</dc:title>
  <dc:subject/>
  <dc:creator>Montse</dc:creator>
  <cp:keywords/>
  <cp:lastModifiedBy>IA</cp:lastModifiedBy>
  <cp:revision>2</cp:revision>
  <cp:lastPrinted>2024-05-28T00:05:00Z</cp:lastPrinted>
  <dcterms:created xsi:type="dcterms:W3CDTF">2026-03-01T07:10:00Z</dcterms:created>
  <dcterms:modified xsi:type="dcterms:W3CDTF">2026-03-01T07:10:00Z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0x010100F2748FA3CD442649B2A41E47365EBFDC</vt:lpwstr>
  </property>
  <property fmtid="{D5CDD505-2E9C-101B-9397-08002B2CF9AE}" pid="3" name="Order">
    <vt:r8>18754800</vt:r8>
  </property>
  <property fmtid="{D5CDD505-2E9C-101B-9397-08002B2CF9AE}" pid="4" name="MediaServiceImageTags">
    <vt:lpwstr/>
  </property>
</Properties>
</file>